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Pr="006B390E" w:rsidR="00BD5BA5" w:rsidP="7108924D" w:rsidRDefault="00E7489A" w14:paraId="74CE4A5F" w14:textId="62E4026A">
      <w:pPr>
        <w:pStyle w:val="Heading1"/>
        <w:jc w:val="center"/>
        <w:rPr>
          <w:rFonts w:ascii="Calibri" w:hAnsi="Calibri" w:eastAsia="Calibri" w:cs="Calibri" w:asciiTheme="minorAscii" w:hAnsiTheme="minorAscii" w:eastAsiaTheme="minorAscii" w:cstheme="minorAscii"/>
          <w:sz w:val="48"/>
          <w:szCs w:val="48"/>
        </w:rPr>
      </w:pPr>
      <w:r>
        <w:rPr>
          <w:rFonts w:ascii="Calibri" w:hAnsi="Calibri" w:eastAsia="Calibri" w:cs="Calibri" w:asciiTheme="minorAscii" w:hAnsiTheme="minorAscii" w:eastAsiaTheme="minorAscii" w:cstheme="minorAscii"/>
          <w:sz w:val="48"/>
          <w:szCs w:val="48"/>
        </w:rPr>
        <w:t>CURRICULUM VITAE</w:t>
      </w:r>
    </w:p>
    <w:p w:rsidRPr="006B390E" w:rsidR="00837B2B" w:rsidP="13B4D51B" w:rsidRDefault="00837B2B" w14:paraId="0155A0C0" w14:textId="5630B21D">
      <w:pPr>
        <w:pStyle w:val="PlainText"/>
        <w:ind w:firstLine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</w:t>
      </w:r>
      <w:r>
        <w:tab/>
        <w:tab/>
        <w:tab/>
        <w:tab/>
      </w:r>
      <w: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</w:p>
    <w:p w:rsidRPr="006B390E" w:rsidR="00A31F97" w:rsidP="13B4D51B" w:rsidRDefault="00A31F97" w14:paraId="5713D0F4" w14:textId="2E44093E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vi-VN"/>
        </w:rPr>
      </w:pPr>
    </w:p>
    <w:tbl>
      <w:tblPr>
        <w:tblStyle w:val="TableGrid"/>
        <w:tblW w:w="91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165"/>
      </w:tblGrid>
      <w:tr w:rsidRPr="006B390E" w:rsidR="000B3924" w:rsidTr="19A48A05" w14:paraId="7CF94A1F" w14:textId="77777777">
        <w:trPr>
          <w:trHeight w:val="430"/>
        </w:trPr>
        <w:tc>
          <w:tcPr>
            <w:tcW w:w="9165" w:type="dxa"/>
            <w:shd w:val="clear" w:color="auto" w:fill="DEEAF6" w:themeFill="accent1" w:themeFillTint="33"/>
            <w:tcMar/>
            <w:vAlign w:val="center"/>
          </w:tcPr>
          <w:p w:rsidRPr="006B390E" w:rsidR="000B3924" w:rsidP="13B4D51B" w:rsidRDefault="000B3924" w14:paraId="4B4DA680" w14:textId="43A87A29">
            <w:pPr>
              <w:pStyle w:val="PlainText"/>
              <w:spacing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PERSONAL DETAILS</w:t>
            </w:r>
          </w:p>
        </w:tc>
      </w:tr>
      <w:tr w:rsidRPr="006B390E" w:rsidR="000B3924" w:rsidTr="19A48A05" w14:paraId="36A0B21F" w14:textId="77777777">
        <w:trPr>
          <w:trHeight w:val="430"/>
        </w:trPr>
        <w:tc>
          <w:tcPr>
            <w:tcW w:w="9165" w:type="dxa"/>
            <w:shd w:val="clear" w:color="auto" w:fill="auto"/>
            <w:tcMar/>
            <w:vAlign w:val="center"/>
          </w:tcPr>
          <w:p w:rsidRPr="00343A6A" w:rsidR="000B3924" w:rsidP="13B4D51B" w:rsidRDefault="00110BA6" w14:paraId="29C032F1" w14:textId="6B7842A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Name</w:t>
            </w:r>
            <w:r>
              <w:tab/>
              <w:tab/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: Dang Hong Quang</w:t>
            </w:r>
          </w:p>
          <w:p w:rsidRPr="00343A6A" w:rsidR="000B3924" w:rsidP="13B4D51B" w:rsidRDefault="00110BA6" w14:paraId="69A02DD1" w14:textId="4C1828F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 xml:space="preserve">Nationality </w:t>
            </w:r>
            <w:r>
              <w:tab/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: Viet Nam</w:t>
            </w:r>
          </w:p>
          <w:p w:rsidRPr="00343A6A" w:rsidR="000B3924" w:rsidP="13B4D51B" w:rsidRDefault="00110BA6" w14:paraId="601E68D8" w14:textId="1ABF22B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Sex</w:t>
            </w:r>
            <w:r>
              <w:tab/>
              <w:tab/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: Male</w:t>
            </w:r>
          </w:p>
          <w:p w:rsidRPr="00343A6A" w:rsidR="000B3924" w:rsidP="13B4D51B" w:rsidRDefault="00110BA6" w14:paraId="2053F493" w14:textId="0D9246B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Marital status</w:t>
            </w:r>
            <w:r>
              <w:tab/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: Single</w:t>
            </w:r>
          </w:p>
          <w:p w:rsidRPr="00343A6A" w:rsidR="000B3924" w:rsidP="13B4D51B" w:rsidRDefault="00110BA6" w14:paraId="716B2614" w14:textId="3Re**5BA6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DoB                   : N/A</w:t>
            </w:r>
          </w:p>
        </w:tc>
      </w:tr>
      <w:tr w:rsidRPr="006B390E" w:rsidR="00A31F97" w:rsidTr="19A48A05" w14:paraId="074A4946" w14:textId="77777777">
        <w:trPr>
          <w:trHeight w:val="430"/>
        </w:trPr>
        <w:tc>
          <w:tcPr>
            <w:tcW w:w="9165" w:type="dxa"/>
            <w:shd w:val="clear" w:color="auto" w:fill="DEEAF6" w:themeFill="accent1" w:themeFillTint="33"/>
            <w:tcMar/>
            <w:vAlign w:val="center"/>
          </w:tcPr>
          <w:p w:rsidRPr="006B390E" w:rsidR="00A31F97" w:rsidP="13B4D51B" w:rsidRDefault="00A31F97" w14:paraId="52FB21BE" w14:textId="28680D3B">
            <w:pPr>
              <w:pStyle w:val="PlainText"/>
              <w:spacing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vi-VN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vi-VN"/>
              </w:rPr>
              <w:t>OBJECTIVE</w:t>
            </w:r>
          </w:p>
        </w:tc>
      </w:tr>
      <w:tr w:rsidRPr="006B390E" w:rsidR="00A31F97" w:rsidTr="19A48A05" w14:paraId="6AD20403" w14:textId="77777777">
        <w:trPr>
          <w:trHeight w:val="405"/>
        </w:trPr>
        <w:tc>
          <w:tcPr>
            <w:tcW w:w="9165" w:type="dxa"/>
            <w:tcMar/>
            <w:vAlign w:val="center"/>
          </w:tcPr>
          <w:p w:rsidRPr="006B390E" w:rsidR="00DC0142" w:rsidP="13B4D51B" w:rsidRDefault="00DC0142" w14:paraId="2E27C196" w14:textId="4C884C61">
            <w:pPr>
              <w:pStyle w:val="PlainText"/>
              <w:spacing w:line="360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vi-VN"/>
              </w:rPr>
            </w:pPr>
          </w:p>
          <w:p w:rsidR="50BA01C4" w:rsidP="13B4D51B" w:rsidRDefault="50BA01C4" w14:paraId="40643950" w14:textId="6198BFCC">
            <w:pPr>
              <w:pStyle w:val="PlainText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Back-end Lead / Node.js Developer with 5+ years of experience in backend development, microservices architecture, and DevOps. Proficient in NestJS, Kubernetes, AWS, Docker, CI/CD (GitHub Actions, ArgoCD), PostgreSQL, MongoDB, and Redis, with proven delivery in scalable enterprise systems and team leadership.</w:t>
            </w:r>
          </w:p>
          <w:p w:rsidRPr="006B390E" w:rsidR="007A0B3E" w:rsidP="13B4D51B" w:rsidRDefault="007A0B3E" w14:paraId="47E9AE56" w14:textId="720BD239">
            <w:pPr>
              <w:pStyle w:val="PlainText"/>
              <w:spacing w:line="360" w:lineRule="auto"/>
              <w:ind w:left="720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vi-VN"/>
              </w:rPr>
            </w:pPr>
          </w:p>
        </w:tc>
      </w:tr>
      <w:tr w:rsidRPr="006B390E" w:rsidR="00A31F97" w:rsidTr="19A48A05" w14:paraId="54F764A7" w14:textId="77777777">
        <w:trPr>
          <w:trHeight w:val="430"/>
        </w:trPr>
        <w:tc>
          <w:tcPr>
            <w:tcW w:w="9165" w:type="dxa"/>
            <w:shd w:val="clear" w:color="auto" w:fill="DEEAF6" w:themeFill="accent1" w:themeFillTint="33"/>
            <w:tcMar/>
            <w:vAlign w:val="center"/>
          </w:tcPr>
          <w:p w:rsidRPr="006B390E" w:rsidR="00A31F97" w:rsidP="13B4D51B" w:rsidRDefault="00A31F97" w14:paraId="15F0E113" w14:textId="30F802E7">
            <w:pPr>
              <w:pStyle w:val="PlainText"/>
              <w:spacing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vi-VN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vi-VN"/>
              </w:rPr>
              <w:t>PROFESSIONAL SUMMARY</w:t>
            </w:r>
          </w:p>
        </w:tc>
      </w:tr>
      <w:tr w:rsidRPr="006B390E" w:rsidR="00A31F97" w:rsidTr="19A48A05" w14:paraId="0DA7573D" w14:textId="77777777">
        <w:trPr>
          <w:trHeight w:val="430"/>
        </w:trPr>
        <w:tc>
          <w:tcPr>
            <w:tcW w:w="9165" w:type="dxa"/>
            <w:tcMar/>
            <w:vAlign w:val="center"/>
          </w:tcPr>
          <w:p w:rsidRPr="00CC6584" w:rsidR="00D46F0C" w:rsidP="13B4D51B" w:rsidRDefault="00CC6584" w14:paraId="2B491264" w14:textId="2B0518C4">
            <w:pPr>
              <w:pStyle w:val="PlainText"/>
              <w:numPr>
                <w:ilvl w:val="0"/>
                <w:numId w:val="1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5+ years of experience in backend development, DevOps, and microservices architecture design</w:t>
            </w:r>
          </w:p>
          <w:p w:rsidRPr="00CC6584" w:rsidR="00D46F0C" w:rsidP="13B4D51B" w:rsidRDefault="00CC6584" w14:paraId="1C1F350B" w14:textId="1CC6EA4C">
            <w:pPr>
              <w:pStyle w:val="ListParagraph"/>
              <w:numPr>
                <w:ilvl w:val="0"/>
                <w:numId w:val="1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Strong backend focus with Node.js and NestJS for building scalable microservices</w:t>
            </w:r>
          </w:p>
          <w:p w:rsidRPr="00CC6584" w:rsidR="00D46F0C" w:rsidP="13B4D51B" w:rsidRDefault="00CC6584" w14:paraId="68D8E674" w14:textId="7889483B">
            <w:pPr>
              <w:pStyle w:val="ListParagraph"/>
              <w:numPr>
                <w:ilvl w:val="0"/>
                <w:numId w:val="1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Extensive experience deploying and operating workloads on AWS with Docker, Kubernetes (EKS), Helm, and ArgoCD</w:t>
            </w:r>
          </w:p>
          <w:p w:rsidRPr="00CC6584" w:rsidR="00D46F0C" w:rsidP="13B4D51B" w:rsidRDefault="00CC6584" w14:paraId="03EE2849" w14:textId="4AE19B73">
            <w:pPr>
              <w:pStyle w:val="ListParagraph"/>
              <w:numPr>
                <w:ilvl w:val="0"/>
                <w:numId w:val="1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CI/CD experience with GitHub Actions and ArgoCD for automated build, test, and deployment workflows</w:t>
            </w:r>
          </w:p>
          <w:p w:rsidRPr="00CC6584" w:rsidR="00D46F0C" w:rsidP="13B4D51B" w:rsidRDefault="00CC6584" w14:paraId="4EF326F3" w14:textId="0C66627B">
            <w:pPr>
              <w:pStyle w:val="ListParagraph"/>
              <w:numPr>
                <w:ilvl w:val="0"/>
                <w:numId w:val="1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Database skills with PostgreSQL, MongoDB, MySQL, MariaDB, SQL Server, and Redis in production environments</w:t>
            </w:r>
          </w:p>
          <w:p w:rsidRPr="00CC6584" w:rsidR="00D46F0C" w:rsidP="13B4D51B" w:rsidRDefault="00CC6584" w14:paraId="62DFD7E1" w14:textId="647AF23C">
            <w:pPr>
              <w:pStyle w:val="ListParagraph"/>
              <w:numPr>
                <w:ilvl w:val="0"/>
                <w:numId w:val="1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Experience with message brokers (RabbitMQ, Redis pub/sub, Kafka) and gRPC for high-performance inter-service communication</w:t>
            </w:r>
          </w:p>
          <w:p w:rsidRPr="00CC6584" w:rsidR="00D46F0C" w:rsidP="13B4D51B" w:rsidRDefault="00CC6584" w14:paraId="493706CB" w14:textId="41A4803D">
            <w:pPr>
              <w:pStyle w:val="ListParagraph"/>
              <w:numPr>
                <w:ilvl w:val="0"/>
                <w:numId w:val="1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Monitoring and observability experience with Sentry, Grafana, and Redgate for system reliability and performance tracking</w:t>
            </w:r>
          </w:p>
          <w:p w:rsidRPr="00CC6584" w:rsidR="00D46F0C" w:rsidP="13B4D51B" w:rsidRDefault="00CC6584" w14:paraId="728E6777" w14:textId="327C7B11">
            <w:pPr>
              <w:pStyle w:val="ListParagraph"/>
              <w:numPr>
                <w:ilvl w:val="0"/>
                <w:numId w:val="1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Backend team leadership experience including sprint planning, task estimation, code reviews, and architecture standards</w:t>
            </w:r>
          </w:p>
          <w:p w:rsidRPr="00CC6584" w:rsidR="00D46F0C" w:rsidP="13B4D51B" w:rsidRDefault="00CC6584" w14:paraId="109BAA10" w14:textId="25DFBA72">
            <w:pPr>
              <w:pStyle w:val="ListParagraph"/>
              <w:numPr>
                <w:ilvl w:val="0"/>
                <w:numId w:val="1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Strong Agile and Scrum practices with sprint planning, daily standups, retrospectives, and transparent development processes</w:t>
            </w:r>
          </w:p>
          <w:p w:rsidRPr="00CC6584" w:rsidR="00D46F0C" w:rsidP="13B4D51B" w:rsidRDefault="00CC6584" w14:paraId="0F012BE5" w14:textId="569C6F5F">
            <w:pPr>
              <w:pStyle w:val="ListParagraph"/>
              <w:numPr>
                <w:ilvl w:val="0"/>
                <w:numId w:val="1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Certified Kubernetes Application Developer (CKAD) with hands-on Kubernetes and cloud-native expertise</w:t>
            </w:r>
          </w:p>
          <w:p w:rsidRPr="00CC6584" w:rsidR="00D46F0C" w:rsidP="13B4D51B" w:rsidRDefault="00CC6584" w14:paraId="23F68824" w14:textId="504A1C46">
            <w:pPr>
              <w:pStyle w:val="ListParagraph"/>
              <w:numPr>
                <w:ilvl w:val="0"/>
                <w:numId w:val="1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Professional attitude with fast learning, high adaptability, and experience working with international clients</w:t>
            </w:r>
          </w:p>
          <w:p w:rsidRPr="00CC6584" w:rsidR="00D46F0C" w:rsidP="13B4D51B" w:rsidRDefault="00CC6584" w14:paraId="31DD30D6" w14:textId="39094758">
            <w:pPr>
              <w:pStyle w:val="ListParagraph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ind w:left="72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Pr="006B390E" w:rsidR="00A31F97" w:rsidTr="19A48A05" w14:paraId="5E0F7834" w14:textId="77777777">
        <w:trPr>
          <w:trHeight w:val="405"/>
        </w:trPr>
        <w:tc>
          <w:tcPr>
            <w:tcW w:w="9165" w:type="dxa"/>
            <w:shd w:val="clear" w:color="auto" w:fill="DEEAF6" w:themeFill="accent1" w:themeFillTint="33"/>
            <w:tcMar/>
            <w:vAlign w:val="center"/>
          </w:tcPr>
          <w:p w:rsidRPr="006B390E" w:rsidR="00A31F97" w:rsidP="13B4D51B" w:rsidRDefault="00A31F97" w14:paraId="67CA7C4D" w14:textId="61F303A4">
            <w:pPr>
              <w:pStyle w:val="PlainText"/>
              <w:spacing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vi-VN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vi-VN"/>
              </w:rPr>
              <w:t>EDUCATION &amp; CERTIFICATED</w:t>
            </w:r>
          </w:p>
        </w:tc>
      </w:tr>
      <w:tr w:rsidRPr="006B390E" w:rsidR="00A31F97" w:rsidTr="19A48A05" w14:paraId="507E3AF1" w14:textId="77777777">
        <w:trPr>
          <w:trHeight w:val="430"/>
        </w:trPr>
        <w:tc>
          <w:tcPr>
            <w:tcW w:w="9165" w:type="dxa"/>
            <w:tcMar/>
            <w:vAlign w:val="center"/>
          </w:tcPr>
          <w:p w:rsidRPr="006B390E" w:rsidR="00A31F97" w:rsidP="13B4D51B" w:rsidRDefault="00A31F97" w14:paraId="426F31FF" w14:textId="77777777">
            <w:pPr>
              <w:pStyle w:val="PlainText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vi-VN"/>
              </w:rPr>
            </w:pPr>
          </w:p>
          <w:tbl>
            <w:tblPr>
              <w:tblW w:w="8964" w:type="dxa"/>
              <w:tblLook w:val="0000" w:firstRow="0" w:lastRow="0" w:firstColumn="0" w:lastColumn="0" w:noHBand="0" w:noVBand="0"/>
            </w:tblPr>
            <w:tblGrid>
              <w:gridCol w:w="1259"/>
              <w:gridCol w:w="1305"/>
              <w:gridCol w:w="3510"/>
              <w:gridCol w:w="2890"/>
            </w:tblGrid>
            <w:tr w:rsidRPr="006B390E" w:rsidR="00113FDC" w:rsidTr="19A48A05" w14:paraId="43AAEC07" w14:textId="062D5FF6">
              <w:trPr>
                <w:trHeight w:val="510"/>
              </w:trPr>
              <w:tc>
                <w:tcPr>
                  <w:tcW w:w="1259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shd w:val="clear" w:color="auto" w:fill="auto"/>
                  <w:tcMar/>
                  <w:vAlign w:val="center"/>
                </w:tcPr>
                <w:p w:rsidRPr="006B390E" w:rsidR="00113FDC" w:rsidP="13B4D51B" w:rsidRDefault="00113FDC" w14:paraId="116175A9" w14:textId="21A37B1A">
                  <w:pPr>
                    <w:spacing w:after="100" w:afterAutospacing="on"/>
                    <w:contextualSpacing w:val="1"/>
                    <w:jc w:val="center"/>
                    <w:outlineLvl w:val="5"/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sz w:val="24"/>
                      <w:szCs w:val="24"/>
                      <w:lang w:val="vi-VN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sz w:val="24"/>
                      <w:szCs w:val="24"/>
                      <w:lang w:val="vi-VN"/>
                    </w:rPr>
                    <w:t>From</w:t>
                  </w:r>
                </w:p>
              </w:tc>
              <w:tc>
                <w:tcPr>
                  <w:tcW w:w="1305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Pr="006B390E" w:rsidR="00113FDC" w:rsidP="13B4D51B" w:rsidRDefault="00113FDC" w14:paraId="62EB8253" w14:textId="18DA62E9">
                  <w:pPr>
                    <w:spacing w:after="100" w:afterAutospacing="on"/>
                    <w:contextualSpacing w:val="1"/>
                    <w:jc w:val="center"/>
                    <w:outlineLvl w:val="5"/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sz w:val="24"/>
                      <w:szCs w:val="24"/>
                      <w:lang w:val="vi-VN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sz w:val="24"/>
                      <w:szCs w:val="24"/>
                      <w:lang w:val="vi-VN"/>
                    </w:rPr>
                    <w:t>To</w:t>
                  </w:r>
                </w:p>
              </w:tc>
              <w:tc>
                <w:tcPr>
                  <w:tcW w:w="3510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shd w:val="clear" w:color="auto" w:fill="auto"/>
                  <w:tcMar/>
                  <w:vAlign w:val="center"/>
                </w:tcPr>
                <w:p w:rsidRPr="006B390E" w:rsidR="00113FDC" w:rsidP="13B4D51B" w:rsidRDefault="00113FDC" w14:paraId="3E18420E" w14:textId="43E85986">
                  <w:pPr>
                    <w:spacing w:after="100" w:afterAutospacing="on"/>
                    <w:contextualSpacing w:val="1"/>
                    <w:jc w:val="center"/>
                    <w:outlineLvl w:val="5"/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sz w:val="24"/>
                      <w:szCs w:val="24"/>
                      <w:lang w:val="vi-VN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sz w:val="24"/>
                      <w:szCs w:val="24"/>
                      <w:lang w:val="vi-VN"/>
                    </w:rPr>
                    <w:t>School</w:t>
                  </w:r>
                </w:p>
              </w:tc>
              <w:tc>
                <w:tcPr>
                  <w:tcW w:w="2890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RPr="006B390E" w:rsidR="00113FDC" w:rsidP="13B4D51B" w:rsidRDefault="00113FDC" w14:paraId="15C7206F" w14:textId="046FDF84">
                  <w:pPr>
                    <w:spacing w:after="100" w:afterAutospacing="on"/>
                    <w:contextualSpacing w:val="1"/>
                    <w:jc w:val="center"/>
                    <w:outlineLvl w:val="5"/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sz w:val="24"/>
                      <w:szCs w:val="24"/>
                      <w:lang w:val="vi-VN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sz w:val="24"/>
                      <w:szCs w:val="24"/>
                      <w:lang w:val="vi-VN"/>
                    </w:rPr>
                    <w:t>Major</w:t>
                  </w:r>
                </w:p>
              </w:tc>
            </w:tr>
            <w:tr w:rsidR="7159825C" w:rsidTr="19A48A05" w14:paraId="76C85F24">
              <w:trPr>
                <w:trHeight w:val="521"/>
              </w:trPr>
              <w:tc>
                <w:tcPr>
                  <w:tcW w:w="1259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shd w:val="clear" w:color="auto" w:fill="auto"/>
                  <w:tcMar/>
                  <w:vAlign w:val="center"/>
                </w:tcPr>
                <w:p w:rsidR="5F223780" w:rsidP="7159825C" w:rsidRDefault="5F223780" w14:paraId="4617ED7A" w14:textId="7E2C378F">
                  <w:pPr>
                    <w:pStyle w:val="Normal"/>
                    <w:jc w:val="center"/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>2017</w:t>
                  </w:r>
                </w:p>
              </w:tc>
              <w:tc>
                <w:tcPr>
                  <w:tcW w:w="1305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="5F223780" w:rsidP="7159825C" w:rsidRDefault="5F223780" w14:paraId="33C358BE" w14:textId="28Re**F16A">
                  <w:pPr>
                    <w:pStyle w:val="Normal"/>
                    <w:jc w:val="center"/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>2019</w:t>
                  </w:r>
                </w:p>
              </w:tc>
              <w:tc>
                <w:tcPr>
                  <w:tcW w:w="3510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shd w:val="clear" w:color="auto" w:fill="auto"/>
                  <w:tcMar/>
                  <w:vAlign w:val="center"/>
                </w:tcPr>
                <w:p w:rsidR="5F223780" w:rsidP="7159825C" w:rsidRDefault="5F223780" w14:paraId="520C4B36" w14:textId="6D8D41F8">
                  <w:pPr>
                    <w:pStyle w:val="Normal"/>
                    <w:jc w:val="center"/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sz w:val="24"/>
                      <w:szCs w:val="24"/>
                    </w:rPr>
                    <w:t>Posts and Telecommunications Institute of Technology</w:t>
                  </w:r>
                </w:p>
              </w:tc>
              <w:tc>
                <w:tcPr>
                  <w:tcW w:w="2890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R="5F223780" w:rsidP="7159825C" w:rsidRDefault="5F223780" w14:paraId="173D523E" w14:textId="0E00FA28">
                  <w:pPr>
                    <w:pStyle w:val="Normal"/>
                    <w:jc w:val="center"/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Information Technology</w:t>
                  </w:r>
                </w:p>
              </w:tc>
            </w:tr>
          </w:tbl>
          <w:p w:rsidRPr="006B390E" w:rsidR="00A50500" w:rsidP="13B4D51B" w:rsidRDefault="00A50500" w14:paraId="128341C1" w14:textId="314F4E5A">
            <w:pPr>
              <w:pStyle w:val="PlainText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vi-VN"/>
              </w:rPr>
            </w:pPr>
          </w:p>
        </w:tc>
      </w:tr>
      <w:tr w:rsidRPr="006B390E" w:rsidR="00125277" w:rsidTr="19A48A05" w14:paraId="7FFEBDEC" w14:textId="77777777">
        <w:trPr>
          <w:trHeight w:val="430"/>
        </w:trPr>
        <w:tc>
          <w:tcPr>
            <w:tcW w:w="9165" w:type="dxa"/>
            <w:tcMar/>
            <w:vAlign w:val="center"/>
          </w:tcPr>
          <w:p w:rsidRPr="006B390E" w:rsidR="00125277" w:rsidP="13B4D51B" w:rsidRDefault="00125277" w14:paraId="3Re**DB0A7" w14:textId="77777777">
            <w:pPr>
              <w:pStyle w:val="PlainText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vi-VN"/>
              </w:rPr>
            </w:pPr>
          </w:p>
        </w:tc>
      </w:tr>
      <w:tr w:rsidRPr="006B390E" w:rsidR="00A31F97" w:rsidTr="19A48A05" w14:paraId="694980D6" w14:textId="77777777">
        <w:trPr>
          <w:trHeight w:val="405"/>
        </w:trPr>
        <w:tc>
          <w:tcPr>
            <w:tcW w:w="9165" w:type="dxa"/>
            <w:shd w:val="clear" w:color="auto" w:fill="DEEAF6" w:themeFill="accent1" w:themeFillTint="33"/>
            <w:tcMar/>
            <w:vAlign w:val="center"/>
          </w:tcPr>
          <w:p w:rsidRPr="006B390E" w:rsidR="00A31F97" w:rsidP="13B4D51B" w:rsidRDefault="007B77AA" w14:paraId="15A80160" w14:textId="5D598A40">
            <w:pPr>
              <w:pStyle w:val="PlainText"/>
              <w:spacing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vi-VN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br w:type="page"/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vi-VN"/>
              </w:rPr>
              <w:t>WORK EXPERIENCE</w:t>
            </w:r>
          </w:p>
        </w:tc>
      </w:tr>
      <w:tr w:rsidRPr="006B390E" w:rsidR="00A31F97" w:rsidTr="19A48A05" w14:paraId="6FE1210B" w14:textId="77777777">
        <w:trPr>
          <w:trHeight w:val="405"/>
        </w:trPr>
        <w:tc>
          <w:tcPr>
            <w:tcW w:w="9165" w:type="dxa"/>
            <w:tcMar/>
            <w:vAlign w:val="center"/>
          </w:tcPr>
          <w:p w:rsidRPr="006B390E" w:rsidR="00325417" w:rsidP="13B4D51B" w:rsidRDefault="00325417" w14:paraId="391D12B8" w14:textId="181965DB">
            <w:pPr>
              <w:pStyle w:val="PlainText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vi-VN"/>
              </w:rPr>
            </w:pP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1258"/>
              <w:gridCol w:w="1304"/>
              <w:gridCol w:w="3506"/>
              <w:gridCol w:w="2887"/>
            </w:tblGrid>
            <w:tr w:rsidR="13B4D51B" w:rsidTr="7159825C" w14:paraId="585B7716">
              <w:trPr>
                <w:trHeight w:val="510"/>
              </w:trPr>
              <w:tc>
                <w:tcPr>
                  <w:tcW w:w="1258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</w:tcBorders>
                  <w:shd w:val="clear" w:color="auto" w:fill="auto"/>
                  <w:tcMar/>
                  <w:vAlign w:val="center"/>
                </w:tcPr>
                <w:p w:rsidR="13B4D51B" w:rsidP="13B4D51B" w:rsidRDefault="13B4D51B" w14:paraId="5BAE7349" w14:textId="21A37B1A">
                  <w:pPr>
                    <w:spacing w:afterAutospacing="on"/>
                    <w:contextualSpacing w:val="1"/>
                    <w:jc w:val="center"/>
                    <w:outlineLvl w:val="5"/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sz w:val="24"/>
                      <w:szCs w:val="24"/>
                      <w:lang w:val="vi-VN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sz w:val="24"/>
                      <w:szCs w:val="24"/>
                      <w:lang w:val="vi-VN"/>
                    </w:rPr>
                    <w:t>From</w:t>
                  </w:r>
                </w:p>
              </w:tc>
              <w:tc>
                <w:tcPr>
                  <w:tcW w:w="1304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</w:tcBorders>
                  <w:tcMar/>
                  <w:vAlign w:val="center"/>
                </w:tcPr>
                <w:p w:rsidR="13B4D51B" w:rsidP="13B4D51B" w:rsidRDefault="13B4D51B" w14:paraId="108BA5F8" w14:textId="18DA62E9">
                  <w:pPr>
                    <w:spacing w:afterAutospacing="on"/>
                    <w:contextualSpacing w:val="1"/>
                    <w:jc w:val="center"/>
                    <w:outlineLvl w:val="5"/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sz w:val="24"/>
                      <w:szCs w:val="24"/>
                      <w:lang w:val="vi-VN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sz w:val="24"/>
                      <w:szCs w:val="24"/>
                      <w:lang w:val="vi-VN"/>
                    </w:rPr>
                    <w:t>To</w:t>
                  </w:r>
                </w:p>
              </w:tc>
              <w:tc>
                <w:tcPr>
                  <w:tcW w:w="3506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val="clear" w:color="auto" w:fill="auto"/>
                  <w:tcMar/>
                  <w:vAlign w:val="center"/>
                </w:tcPr>
                <w:p w:rsidR="13B4D51B" w:rsidP="13B4D51B" w:rsidRDefault="13B4D51B" w14:paraId="5FDB7168" w14:textId="0D3AERe**8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>Company</w:t>
                  </w:r>
                </w:p>
              </w:tc>
              <w:tc>
                <w:tcPr>
                  <w:tcW w:w="2887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tcMar/>
                  <w:vAlign w:val="center"/>
                </w:tcPr>
                <w:p w:rsidR="13B4D51B" w:rsidP="13B4D51B" w:rsidRDefault="13B4D51B" w14:paraId="6BEB7746" w14:textId="1C565895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>Position</w:t>
                  </w:r>
                </w:p>
              </w:tc>
            </w:tr>
            <w:tr w:rsidR="13B4D51B" w:rsidTr="7159825C" w14:paraId="3E14A131">
              <w:trPr>
                <w:trHeight w:val="405"/>
              </w:trPr>
              <w:tc>
                <w:tcPr>
                  <w:tcW w:w="1258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</w:tcBorders>
                  <w:shd w:val="clear" w:color="auto" w:fill="auto"/>
                  <w:tcMar/>
                  <w:vAlign w:val="center"/>
                </w:tcPr>
                <w:p w:rsidR="13B4D51B" w:rsidP="13B4D51B" w:rsidRDefault="13B4D51B" w14:paraId="2A0273A7" w14:textId="1748A6B4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>07/2021</w:t>
                  </w:r>
                </w:p>
              </w:tc>
              <w:tc>
                <w:tcPr>
                  <w:tcW w:w="1304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</w:tcBorders>
                  <w:tcMar/>
                  <w:vAlign w:val="center"/>
                </w:tcPr>
                <w:p w:rsidR="13B4D51B" w:rsidP="13B4D51B" w:rsidRDefault="13B4D51B" w14:paraId="6FF850C0" w14:textId="1AB48528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>Present</w:t>
                  </w:r>
                </w:p>
              </w:tc>
              <w:tc>
                <w:tcPr>
                  <w:tcW w:w="3506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val="clear" w:color="auto" w:fill="auto"/>
                  <w:tcMar/>
                  <w:vAlign w:val="center"/>
                </w:tcPr>
                <w:p w:rsidR="13B4D51B" w:rsidP="13B4D51B" w:rsidRDefault="13B4D51B" w14:paraId="5CD51044" w14:textId="4BB320FF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 xml:space="preserve">Hodfords Vietnam </w:t>
                  </w:r>
                </w:p>
              </w:tc>
              <w:tc>
                <w:tcPr>
                  <w:tcW w:w="2887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tcMar/>
                  <w:vAlign w:val="center"/>
                </w:tcPr>
                <w:p w:rsidR="13B4D51B" w:rsidP="13B4D51B" w:rsidRDefault="13B4D51B" w14:paraId="5A49C3F5" w14:textId="11838CB4">
                  <w:pPr>
                    <w:spacing w:line="259" w:lineRule="auto"/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>Back-end Lead</w:t>
                  </w:r>
                </w:p>
              </w:tc>
            </w:tr>
            <w:tr w:rsidR="13B4D51B" w:rsidTr="7159825C" w14:paraId="5CB9C6C7">
              <w:trPr>
                <w:trHeight w:val="405"/>
              </w:trPr>
              <w:tc>
                <w:tcPr>
                  <w:tcW w:w="1258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</w:tcBorders>
                  <w:shd w:val="clear" w:color="auto" w:fill="auto"/>
                  <w:tcMar/>
                  <w:vAlign w:val="center"/>
                </w:tcPr>
                <w:p w:rsidR="13B4D51B" w:rsidP="13B4D51B" w:rsidRDefault="13B4D51B" w14:paraId="33718C4F" w14:textId="7E70B8BD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>06/2020</w:t>
                  </w:r>
                </w:p>
              </w:tc>
              <w:tc>
                <w:tcPr>
                  <w:tcW w:w="1304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</w:tcBorders>
                  <w:tcMar/>
                  <w:vAlign w:val="center"/>
                </w:tcPr>
                <w:p w:rsidR="13B4D51B" w:rsidP="13B4D51B" w:rsidRDefault="13B4D51B" w14:paraId="6A0F1C85" w14:textId="4B581E74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>06/2021</w:t>
                  </w:r>
                </w:p>
              </w:tc>
              <w:tc>
                <w:tcPr>
                  <w:tcW w:w="3506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val="clear" w:color="auto" w:fill="auto"/>
                  <w:tcMar/>
                  <w:vAlign w:val="center"/>
                </w:tcPr>
                <w:p w:rsidR="13B4D51B" w:rsidP="13B4D51B" w:rsidRDefault="13B4D51B" w14:paraId="7D63C977" w14:textId="4444537E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>Corize Vietnam Inc.</w:t>
                  </w:r>
                </w:p>
              </w:tc>
              <w:tc>
                <w:tcPr>
                  <w:tcW w:w="2887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tcMar/>
                  <w:vAlign w:val="center"/>
                </w:tcPr>
                <w:p w:rsidR="13B4D51B" w:rsidP="13B4D51B" w:rsidRDefault="13B4D51B" w14:paraId="16C19973" w14:textId="6188D3E2">
                  <w:pPr>
                    <w:spacing w:line="259" w:lineRule="auto"/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>Back-end Developer</w:t>
                  </w:r>
                </w:p>
              </w:tc>
            </w:tr>
            <w:tr w:rsidR="13B4D51B" w:rsidTr="7159825C" w14:paraId="788F4CB0">
              <w:trPr>
                <w:trHeight w:val="405"/>
              </w:trPr>
              <w:tc>
                <w:tcPr>
                  <w:tcW w:w="1258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</w:tcBorders>
                  <w:shd w:val="clear" w:color="auto" w:fill="auto"/>
                  <w:tcMar/>
                  <w:vAlign w:val="center"/>
                </w:tcPr>
                <w:p w:rsidR="13B4D51B" w:rsidP="13B4D51B" w:rsidRDefault="13B4D51B" w14:paraId="10AA38E9" w14:textId="638937C8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>06/2019</w:t>
                  </w:r>
                </w:p>
              </w:tc>
              <w:tc>
                <w:tcPr>
                  <w:tcW w:w="1304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</w:tcBorders>
                  <w:tcMar/>
                  <w:vAlign w:val="center"/>
                </w:tcPr>
                <w:p w:rsidR="13B4D51B" w:rsidP="13B4D51B" w:rsidRDefault="13B4D51B" w14:paraId="5A29DD10" w14:textId="1B4EA25F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>05/2020</w:t>
                  </w:r>
                </w:p>
              </w:tc>
              <w:tc>
                <w:tcPr>
                  <w:tcW w:w="3506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shd w:val="clear" w:color="auto" w:fill="auto"/>
                  <w:tcMar/>
                  <w:vAlign w:val="center"/>
                </w:tcPr>
                <w:p w:rsidR="13B4D51B" w:rsidP="13B4D51B" w:rsidRDefault="13B4D51B" w14:paraId="434DD08B" w14:textId="19383B3A">
                  <w:pPr>
                    <w:spacing w:line="259" w:lineRule="auto"/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>Midas Protocol</w:t>
                  </w:r>
                </w:p>
              </w:tc>
              <w:tc>
                <w:tcPr>
                  <w:tcW w:w="2887" w:type="dxa"/>
                  <w:tcBorders>
                    <w:top w:val="single" w:color="C0C0C0" w:sz="8"/>
                    <w:left w:val="single" w:color="C0C0C0" w:sz="8"/>
                    <w:bottom w:val="single" w:color="C0C0C0" w:sz="8"/>
                    <w:right w:val="single" w:color="C0C0C0" w:sz="8"/>
                  </w:tcBorders>
                  <w:tcMar/>
                  <w:vAlign w:val="center"/>
                </w:tcPr>
                <w:p w:rsidR="13B4D51B" w:rsidP="13B4D51B" w:rsidRDefault="13B4D51B" w14:paraId="6517225A" w14:textId="4D378B4D">
                  <w:pPr>
                    <w:spacing w:line="259" w:lineRule="auto"/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"/>
                    </w:rPr>
                    <w:t>Back-end Developer</w:t>
                  </w:r>
                </w:p>
              </w:tc>
            </w:tr>
          </w:tbl>
          <w:p w:rsidR="7159825C" w:rsidRDefault="7159825C" w14:paraId="74D9A86B" w14:textId="3F17BA95"/>
          <w:p w:rsidRPr="006B390E" w:rsidR="00325417" w:rsidP="13B4D51B" w:rsidRDefault="00325417" w14:paraId="310D8CD9" w14:textId="47535DEF">
            <w:pPr>
              <w:pStyle w:val="PlainText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vi-VN"/>
              </w:rPr>
            </w:pPr>
          </w:p>
        </w:tc>
      </w:tr>
      <w:tr w:rsidRPr="006B390E" w:rsidR="00325417" w:rsidTr="19A48A05" w14:paraId="5BAE0EB3" w14:textId="77777777">
        <w:trPr>
          <w:trHeight w:val="405"/>
        </w:trPr>
        <w:tc>
          <w:tcPr>
            <w:tcW w:w="9165" w:type="dxa"/>
            <w:tcMar/>
            <w:vAlign w:val="center"/>
          </w:tcPr>
          <w:p w:rsidRPr="006B390E" w:rsidR="00325417" w:rsidP="7159825C" w:rsidRDefault="00325417" w14:paraId="4A966A5E" w14:textId="0307824B">
            <w:pPr>
              <w:pStyle w:val="PlainText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vi-VN"/>
              </w:rPr>
            </w:pPr>
          </w:p>
          <w:p w:rsidRPr="006B390E" w:rsidR="00325417" w:rsidP="7159825C" w:rsidRDefault="00325417" w14:paraId="0D048628" w14:textId="669851AB">
            <w:pPr>
              <w:pStyle w:val="PlainText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vi-VN"/>
              </w:rPr>
            </w:pPr>
          </w:p>
          <w:p w:rsidRPr="006B390E" w:rsidR="00325417" w:rsidP="7159825C" w:rsidRDefault="00325417" w14:paraId="686BBEF1" w14:textId="73A1D12A">
            <w:pPr>
              <w:pStyle w:val="PlainText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vi-VN"/>
              </w:rPr>
            </w:pPr>
          </w:p>
          <w:p w:rsidRPr="006B390E" w:rsidR="00325417" w:rsidP="7159825C" w:rsidRDefault="00325417" w14:paraId="08F5CBAF" w14:textId="56AE30D8">
            <w:pPr>
              <w:pStyle w:val="PlainText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vi-VN"/>
              </w:rPr>
            </w:pPr>
          </w:p>
          <w:p w:rsidRPr="006B390E" w:rsidR="00325417" w:rsidP="7159825C" w:rsidRDefault="00325417" w14:paraId="6A176D86" w14:textId="5325A58E">
            <w:pPr>
              <w:pStyle w:val="PlainText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vi-VN"/>
              </w:rPr>
            </w:pPr>
          </w:p>
          <w:p w:rsidRPr="006B390E" w:rsidR="00325417" w:rsidP="13B4D51B" w:rsidRDefault="00325417" w14:paraId="039A90B4" w14:textId="5004B43C">
            <w:pPr>
              <w:pStyle w:val="PlainText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vi-VN"/>
              </w:rPr>
            </w:pPr>
          </w:p>
        </w:tc>
      </w:tr>
      <w:tr w:rsidRPr="006B390E" w:rsidR="00A31F97" w:rsidTr="19A48A05" w14:paraId="7F3A9B9C" w14:textId="77777777">
        <w:trPr>
          <w:trHeight w:val="405"/>
        </w:trPr>
        <w:tc>
          <w:tcPr>
            <w:tcW w:w="9165" w:type="dxa"/>
            <w:shd w:val="clear" w:color="auto" w:fill="DEEAF6" w:themeFill="accent1" w:themeFillTint="33"/>
            <w:tcMar/>
            <w:vAlign w:val="center"/>
          </w:tcPr>
          <w:p w:rsidRPr="006B390E" w:rsidR="00A31F97" w:rsidP="13B4D51B" w:rsidRDefault="00A31F97" w14:paraId="463F2350" w14:textId="5B9706CC">
            <w:pPr>
              <w:pStyle w:val="PlainText"/>
              <w:spacing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vi-VN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vi-VN"/>
              </w:rPr>
              <w:t>TECHNOLOGY AND DEVELOPMENT SKILLS</w:t>
            </w:r>
          </w:p>
        </w:tc>
      </w:tr>
      <w:tr w:rsidRPr="006B390E" w:rsidR="00A31F97" w:rsidTr="19A48A05" w14:paraId="3623AE17" w14:textId="77777777">
        <w:trPr>
          <w:trHeight w:val="405"/>
        </w:trPr>
        <w:tc>
          <w:tcPr>
            <w:tcW w:w="9165" w:type="dxa"/>
            <w:tcMar/>
            <w:vAlign w:val="center"/>
          </w:tcPr>
          <w:p w:rsidRPr="006B390E" w:rsidR="00325417" w:rsidP="7159825C" w:rsidRDefault="00325417" w14:paraId="5E7884A3" w14:textId="4B2770F7">
            <w:pPr>
              <w:pStyle w:val="Normal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</w:p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000" w:firstRow="0" w:lastRow="0" w:firstColumn="0" w:lastColumn="0" w:noHBand="0" w:noVBand="0"/>
            </w:tblPr>
            <w:tblGrid>
              <w:gridCol w:w="6297"/>
              <w:gridCol w:w="2658"/>
            </w:tblGrid>
            <w:tr w:rsidR="13B4D51B" w:rsidTr="7159825C" w14:paraId="0CCFD044">
              <w:trPr>
                <w:trHeight w:val="55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13B4D51B" w:rsidP="13B4D51B" w:rsidRDefault="13B4D51B" w14:paraId="7DB3693F" w14:textId="0B94B7F9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i w:val="0"/>
                      <w:iCs w:val="0"/>
                      <w:sz w:val="24"/>
                      <w:szCs w:val="24"/>
                      <w:lang w:val="en"/>
                    </w:rPr>
                    <w:t>COMPETENCIES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13B4D51B" w:rsidP="13B4D51B" w:rsidRDefault="13B4D51B" w14:paraId="2DB8E694" w14:textId="5C0B46CF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i w:val="0"/>
                      <w:iCs w:val="0"/>
                      <w:sz w:val="24"/>
                      <w:szCs w:val="24"/>
                      <w:lang w:val="en"/>
                    </w:rPr>
                    <w:t>GRADE</w:t>
                  </w:r>
                </w:p>
              </w:tc>
            </w:tr>
            <w:tr w:rsidR="13B4D51B" w:rsidTr="7159825C" w14:paraId="327500FA">
              <w:trPr>
                <w:trHeight w:val="270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5CC46457" w14:textId="69E6AA6B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NodeJS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37546EA0" w14:textId="09397001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9</w:t>
                  </w:r>
                </w:p>
              </w:tc>
            </w:tr>
            <w:tr w:rsidR="13B4D51B" w:rsidTr="7159825C" w14:paraId="2637F5A5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2E56BB57" w14:textId="5B90E626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AWS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733E1AB9" w14:textId="68D2998A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7</w:t>
                  </w:r>
                </w:p>
              </w:tc>
            </w:tr>
            <w:tr w:rsidR="13B4D51B" w:rsidTr="7159825C" w14:paraId="7E5EB809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21B2E7C6" w14:textId="22BB765B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CI/CD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499EE704" w14:textId="5747A81F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8</w:t>
                  </w:r>
                </w:p>
              </w:tc>
            </w:tr>
            <w:tr w:rsidR="13B4D51B" w:rsidTr="7159825C" w14:paraId="4A1FBD1C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4C8FDFC7" w14:textId="4EEFEB1D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NestJS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202D25EF" w14:textId="180B546B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9</w:t>
                  </w:r>
                </w:p>
              </w:tc>
            </w:tr>
            <w:tr w:rsidR="13B4D51B" w:rsidTr="7159825C" w14:paraId="570B7AD6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631820C9" w14:textId="7BAD1289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Kubernetes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247EFC43" w14:textId="06CA22CE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8</w:t>
                  </w:r>
                </w:p>
              </w:tc>
            </w:tr>
            <w:tr w:rsidR="13B4D51B" w:rsidTr="7159825C" w14:paraId="48389569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1402C63D" w14:textId="145D80A5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Docker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26D5B1FB" w14:textId="7794E653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9</w:t>
                  </w:r>
                </w:p>
              </w:tc>
            </w:tr>
            <w:tr w:rsidR="13B4D51B" w:rsidTr="7159825C" w14:paraId="77B72312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421A1E8E" w14:textId="7548D094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Helm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59CBA0E2" w14:textId="22BEB7EF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8</w:t>
                  </w:r>
                </w:p>
              </w:tc>
            </w:tr>
            <w:tr w:rsidR="13B4D51B" w:rsidTr="7159825C" w14:paraId="27BDB2F1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7159825C" w:rsidRDefault="13B4D51B" w14:paraId="49E4DCB6" w14:textId="0EBAA1C6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PostgreSQL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53D818BF" w14:textId="712DED2E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8</w:t>
                  </w:r>
                </w:p>
              </w:tc>
            </w:tr>
            <w:tr w:rsidR="7159825C" w:rsidTr="7159825C" w14:paraId="308079D0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80CD8EC" w:rsidP="7159825C" w:rsidRDefault="380CD8EC" w14:paraId="40832B07" w14:textId="00C4D999">
                  <w:pPr>
                    <w:pStyle w:val="Normal"/>
                    <w:bidi w:val="0"/>
                    <w:spacing w:line="300" w:lineRule="auto"/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MongoDB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80CD8EC" w:rsidP="7159825C" w:rsidRDefault="380CD8EC" w14:paraId="65CF57BE" w14:textId="367B49E0">
                  <w:pPr>
                    <w:pStyle w:val="Normal"/>
                    <w:bidi w:val="0"/>
                    <w:jc w:val="center"/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7</w:t>
                  </w:r>
                </w:p>
              </w:tc>
            </w:tr>
            <w:tr w:rsidR="13B4D51B" w:rsidTr="7159825C" w14:paraId="5128A53F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463DEE1A" w14:textId="1CA5B8F6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Redis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2A49887B" w14:textId="1581F55A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8</w:t>
                  </w:r>
                </w:p>
              </w:tc>
            </w:tr>
            <w:tr w:rsidR="13B4D51B" w:rsidTr="7159825C" w14:paraId="3A0Re**31B">
              <w:trPr>
                <w:trHeight w:val="270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1347419F" w14:textId="546EFF4C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RabbitMQ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0EC28CC5" w14:textId="458B09D1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  <w:lang w:val="en"/>
                    </w:rPr>
                    <w:t>7</w:t>
                  </w:r>
                </w:p>
              </w:tc>
            </w:tr>
            <w:tr w:rsidR="13B4D51B" w:rsidTr="7159825C" w14:paraId="260E34A6">
              <w:trPr>
                <w:trHeight w:val="22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2919840B" w14:textId="55932162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Kafka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28E82D67" w14:textId="66A952DB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  <w:lang w:val="en"/>
                    </w:rPr>
                    <w:t>7</w:t>
                  </w:r>
                </w:p>
              </w:tc>
            </w:tr>
            <w:tr w:rsidR="13B4D51B" w:rsidTr="7159825C" w14:paraId="4C2D1EBF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12768FAF" w14:textId="7F152704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SQL Server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28B6DFBE" w14:textId="54FE693D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  <w:lang w:val="en"/>
                    </w:rPr>
                    <w:t>7</w:t>
                  </w:r>
                </w:p>
              </w:tc>
            </w:tr>
            <w:tr w:rsidR="13B4D51B" w:rsidTr="7159825C" w14:paraId="0679D966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187DDB7E" w14:textId="370AFD11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GRPC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601039A8" w14:textId="5DA3C64D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  <w:lang w:val="en"/>
                    </w:rPr>
                    <w:t>7</w:t>
                  </w:r>
                </w:p>
              </w:tc>
            </w:tr>
            <w:tr w:rsidR="13B4D51B" w:rsidTr="7159825C" w14:paraId="7FFBBB15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37004B03" w14:textId="7D8EC918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ArgoCD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5F7D021B" w14:textId="176E0650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  <w:lang w:val="en"/>
                    </w:rPr>
                    <w:t>8</w:t>
                  </w:r>
                </w:p>
              </w:tc>
            </w:tr>
            <w:tr w:rsidR="13B4D51B" w:rsidTr="7159825C" w14:paraId="6F677A14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3CRe**726B" w14:textId="51947F93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ExpressJS/Loopback3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25BA304B" w14:textId="18E2E0AF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  <w:lang w:val="en"/>
                    </w:rPr>
                    <w:t>7</w:t>
                  </w:r>
                </w:p>
              </w:tc>
            </w:tr>
            <w:tr w:rsidR="13B4D51B" w:rsidTr="7159825C" w14:paraId="71A03CFE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53E7A51D" w14:textId="5F124F6F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Python/FastAPI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79D16CC6" w14:textId="56E6D615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  <w:lang w:val="en"/>
                    </w:rPr>
                    <w:t>6</w:t>
                  </w:r>
                </w:p>
              </w:tc>
            </w:tr>
            <w:tr w:rsidR="13B4D51B" w:rsidTr="7159825C" w14:paraId="5484D915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7850EAFB" w14:textId="495545CC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Agile / Scrum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5652A373" w14:textId="09861FCD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  <w:lang w:val="en"/>
                    </w:rPr>
                    <w:t>8</w:t>
                  </w:r>
                </w:p>
              </w:tc>
            </w:tr>
            <w:tr w:rsidR="13B4D51B" w:rsidTr="7159825C" w14:paraId="4DF8F9D8">
              <w:trPr>
                <w:trHeight w:val="285"/>
              </w:trPr>
              <w:tc>
                <w:tcPr>
                  <w:tcW w:w="6297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09C4129E" w14:textId="00A19506">
                  <w:pPr>
                    <w:spacing w:line="300" w:lineRule="auto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Microservices</w:t>
                  </w:r>
                </w:p>
              </w:tc>
              <w:tc>
                <w:tcPr>
                  <w:tcW w:w="265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13B4D51B" w:rsidP="13B4D51B" w:rsidRDefault="13B4D51B" w14:paraId="67371FD3" w14:textId="1CDD9002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color w:val="333333"/>
                      <w:sz w:val="24"/>
                      <w:szCs w:val="24"/>
                      <w:lang w:val="en"/>
                    </w:rPr>
                    <w:t>9</w:t>
                  </w:r>
                </w:p>
              </w:tc>
            </w:tr>
          </w:tbl>
          <w:p w:rsidRPr="006B390E" w:rsidR="00325417" w:rsidP="13B4D51B" w:rsidRDefault="00325417" w14:paraId="2C403450" w14:textId="34156B42">
            <w:pPr>
              <w:pStyle w:val="PlainText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vi-VN"/>
              </w:rPr>
            </w:pPr>
          </w:p>
        </w:tc>
      </w:tr>
      <w:tr w:rsidRPr="006B390E" w:rsidR="00A31F97" w:rsidTr="19A48A05" w14:paraId="7B4FC76F" w14:textId="77777777">
        <w:trPr>
          <w:trHeight w:val="405"/>
        </w:trPr>
        <w:tc>
          <w:tcPr>
            <w:tcW w:w="9165" w:type="dxa"/>
            <w:shd w:val="clear" w:color="auto" w:fill="DEEAF6" w:themeFill="accent1" w:themeFillTint="33"/>
            <w:tcMar/>
            <w:vAlign w:val="center"/>
          </w:tcPr>
          <w:p w:rsidR="13B4D51B" w:rsidP="13B4D51B" w:rsidRDefault="13B4D51B" w14:paraId="663121B1" w14:textId="1CB0C57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LANGUAGES</w:t>
            </w:r>
          </w:p>
        </w:tc>
      </w:tr>
      <w:tr w:rsidRPr="006B390E" w:rsidR="00A31F97" w:rsidTr="19A48A05" w14:paraId="74529E64" w14:textId="77777777">
        <w:trPr>
          <w:trHeight w:val="405"/>
        </w:trPr>
        <w:tc>
          <w:tcPr>
            <w:tcW w:w="9165" w:type="dxa"/>
            <w:tcMar/>
            <w:vAlign w:val="center"/>
          </w:tcPr>
          <w:p w:rsidR="13B4D51B" w:rsidP="13B4D51B" w:rsidRDefault="13B4D51B" w14:paraId="0E903Re**3" w14:textId="2DDC2FF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000" w:firstRow="0" w:lastRow="0" w:firstColumn="0" w:lastColumn="0" w:noHBand="0" w:noVBand="0"/>
            </w:tblPr>
            <w:tblGrid>
              <w:gridCol w:w="1851"/>
              <w:gridCol w:w="2868"/>
              <w:gridCol w:w="2261"/>
              <w:gridCol w:w="2185"/>
            </w:tblGrid>
            <w:tr w:rsidR="13B4D51B" w:rsidTr="13B4D51B" w14:paraId="2B3C0851">
              <w:trPr>
                <w:trHeight w:val="420"/>
              </w:trPr>
              <w:tc>
                <w:tcPr>
                  <w:tcW w:w="1851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13B4D51B" w:rsidP="13B4D51B" w:rsidRDefault="13B4D51B" w14:paraId="56B89B7E" w14:textId="615EDDED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i w:val="0"/>
                      <w:iCs w:val="0"/>
                      <w:sz w:val="24"/>
                      <w:szCs w:val="24"/>
                      <w:lang w:val="en"/>
                    </w:rPr>
                    <w:t>Language</w:t>
                  </w:r>
                </w:p>
              </w:tc>
              <w:tc>
                <w:tcPr>
                  <w:tcW w:w="286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13B4D51B" w:rsidP="13B4D51B" w:rsidRDefault="13B4D51B" w14:paraId="60AF65D5" w14:textId="0829B128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i w:val="0"/>
                      <w:iCs w:val="0"/>
                      <w:sz w:val="24"/>
                      <w:szCs w:val="24"/>
                      <w:lang w:val="en"/>
                    </w:rPr>
                    <w:t>Skill</w:t>
                  </w:r>
                </w:p>
              </w:tc>
              <w:tc>
                <w:tcPr>
                  <w:tcW w:w="2261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13B4D51B" w:rsidP="13B4D51B" w:rsidRDefault="13B4D51B" w14:paraId="653DE0CE" w14:textId="5E73B842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i w:val="0"/>
                      <w:iCs w:val="0"/>
                      <w:sz w:val="24"/>
                      <w:szCs w:val="24"/>
                      <w:lang w:val="en"/>
                    </w:rPr>
                    <w:t>Level</w:t>
                  </w:r>
                </w:p>
              </w:tc>
              <w:tc>
                <w:tcPr>
                  <w:tcW w:w="2185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13B4D51B" w:rsidP="13B4D51B" w:rsidRDefault="13B4D51B" w14:paraId="7C7D7FC8" w14:textId="347EC285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1"/>
                      <w:bCs w:val="1"/>
                      <w:i w:val="0"/>
                      <w:iCs w:val="0"/>
                      <w:sz w:val="24"/>
                      <w:szCs w:val="24"/>
                      <w:lang w:val="en"/>
                    </w:rPr>
                    <w:t>Note</w:t>
                  </w:r>
                </w:p>
              </w:tc>
            </w:tr>
            <w:tr w:rsidR="13B4D51B" w:rsidTr="13B4D51B" w14:paraId="59CA9B38">
              <w:trPr>
                <w:trHeight w:val="420"/>
              </w:trPr>
              <w:tc>
                <w:tcPr>
                  <w:tcW w:w="1851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13B4D51B" w:rsidP="13B4D51B" w:rsidRDefault="13B4D51B" w14:paraId="0AF7C7D5" w14:textId="58BC912C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English</w:t>
                  </w:r>
                </w:p>
              </w:tc>
              <w:tc>
                <w:tcPr>
                  <w:tcW w:w="2868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13B4D51B" w:rsidP="13B4D51B" w:rsidRDefault="13B4D51B" w14:paraId="3D899961" w14:textId="4F1BEB5E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 xml:space="preserve">Reading &amp; Writing </w:t>
                  </w:r>
                </w:p>
              </w:tc>
              <w:tc>
                <w:tcPr>
                  <w:tcW w:w="2261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13B4D51B" w:rsidP="13B4D51B" w:rsidRDefault="13B4D51B" w14:paraId="7801017E" w14:textId="732971A5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Working proficiency</w:t>
                  </w:r>
                </w:p>
              </w:tc>
              <w:tc>
                <w:tcPr>
                  <w:tcW w:w="2185" w:type="dxa"/>
                  <w:tcBorders>
                    <w:top w:val="single" w:color="C0C0C0" w:sz="6"/>
                    <w:left w:val="single" w:color="C0C0C0" w:sz="6"/>
                    <w:bottom w:val="single" w:color="C0C0C0" w:sz="6"/>
                    <w:right w:val="single" w:color="C0C0C0" w:sz="6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13B4D51B" w:rsidP="13B4D51B" w:rsidRDefault="13B4D51B" w14:paraId="2C85A6DE" w14:textId="1F2C35F1">
                  <w:pPr>
                    <w:jc w:val="center"/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 w:asciiTheme="minorAscii" w:hAnsiTheme="minorAscii" w:eastAsiaTheme="minorAscii" w:cstheme="minorAscii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"/>
                    </w:rPr>
                    <w:t>CKAD Certified</w:t>
                  </w:r>
                </w:p>
              </w:tc>
            </w:tr>
          </w:tbl>
          <w:p w:rsidR="13B4D51B" w:rsidP="7159825C" w:rsidRDefault="13B4D51B" w14:paraId="4B70FA8C" w14:textId="3F527A8A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Pr="006B390E" w:rsidR="001D470C" w:rsidTr="19A48A05" w14:paraId="390D0A5D" w14:textId="77777777">
        <w:trPr>
          <w:trHeight w:val="405"/>
        </w:trPr>
        <w:tc>
          <w:tcPr>
            <w:tcW w:w="9165" w:type="dxa"/>
            <w:tcMar/>
            <w:vAlign w:val="center"/>
          </w:tcPr>
          <w:p w:rsidRPr="006B390E" w:rsidR="001D470C" w:rsidP="13B4D51B" w:rsidRDefault="001D470C" w14:paraId="6C8B5A1D" w14:textId="77777777">
            <w:pPr>
              <w:pStyle w:val="PlainText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vi-VN"/>
              </w:rPr>
            </w:pPr>
          </w:p>
        </w:tc>
      </w:tr>
      <w:tr w:rsidRPr="006B390E" w:rsidR="000B3924" w:rsidTr="19A48A05" w14:paraId="023906AE" w14:textId="77777777">
        <w:trPr>
          <w:trHeight w:val="405"/>
        </w:trPr>
        <w:tc>
          <w:tcPr>
            <w:tcW w:w="9165" w:type="dxa"/>
            <w:shd w:val="clear" w:color="auto" w:fill="DEEAF6" w:themeFill="accent1" w:themeFillTint="33"/>
            <w:tcMar/>
            <w:vAlign w:val="center"/>
          </w:tcPr>
          <w:p w:rsidRPr="006B390E" w:rsidR="00F36F3F" w:rsidP="13B4D51B" w:rsidRDefault="000B3924" w14:paraId="6518C48B" w14:textId="0D46FAEA">
            <w:pPr>
              <w:pStyle w:val="PlainText"/>
              <w:spacing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vi-VN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vi-VN"/>
              </w:rPr>
              <w:t>PROJECT LIST</w:t>
            </w:r>
          </w:p>
        </w:tc>
      </w:tr>
    </w:tbl>
    <w:p w:rsidRPr="006B390E" w:rsidR="009A473D" w:rsidP="7159825C" w:rsidRDefault="009A473D" w14:paraId="771362CF" w14:textId="65F4A1B4">
      <w:pPr>
        <w:pStyle w:val="Normal"/>
        <w:suppressAutoHyphens w:val="0"/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Pr="006B390E" w:rsidR="009A473D" w:rsidP="13B4D51B" w:rsidRDefault="009A473D" w14:paraId="1566A356" w14:textId="2CEE959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 w:val="0"/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Employee Platform </w:t>
      </w:r>
      <w: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(Jan 2025 - Present)</w:t>
      </w:r>
    </w:p>
    <w:tbl>
      <w:tblPr>
        <w:tblStyle w:val="TableGrid"/>
        <w:bidiVisual w:val="0"/>
        <w:tblW w:w="916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435"/>
        <w:gridCol w:w="5730"/>
      </w:tblGrid>
      <w:tr w:rsidR="13B4D51B" w:rsidTr="7159825C" w14:paraId="4D0BA447">
        <w:trPr>
          <w:trHeight w:val="405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5920CBEF" w14:textId="7E35BB0C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Project description </w:t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1"/>
                <w:iCs w:val="1"/>
                <w:color w:val="FF0000"/>
                <w:sz w:val="24"/>
                <w:szCs w:val="24"/>
                <w:lang w:val="en"/>
              </w:rPr>
              <w:t>*</w:t>
            </w:r>
          </w:p>
        </w:tc>
        <w:tc>
          <w:tcPr>
            <w:tcW w:w="5730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5BBC0F8A" w14:textId="5D77CC4B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Chat System and Secret Management + Task Management System. Designed real-time E2EE chat, secure secret storage for API keys and service tokens, task management with backlog hierarchy, sprint automation, and concurrency-safe operations.</w:t>
            </w:r>
          </w:p>
        </w:tc>
      </w:tr>
      <w:tr w:rsidR="13B4D51B" w:rsidTr="7159825C" w14:paraId="1310365E">
        <w:trPr>
          <w:trHeight w:val="405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65ADDE53" w14:textId="7E1D0E74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Client</w:t>
            </w:r>
          </w:p>
        </w:tc>
        <w:tc>
          <w:tcPr>
            <w:tcW w:w="5730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13B4D51B" w:rsidP="13B4D51B" w:rsidRDefault="13B4D51B" w14:paraId="61EB5EB1" w14:textId="43613D70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International</w:t>
            </w:r>
          </w:p>
        </w:tc>
      </w:tr>
      <w:tr w:rsidR="13B4D51B" w:rsidTr="7159825C" w14:paraId="4A5D4FFB">
        <w:trPr>
          <w:trHeight w:val="405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6E187590" w14:textId="30503119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Team size</w:t>
            </w:r>
          </w:p>
        </w:tc>
        <w:tc>
          <w:tcPr>
            <w:tcW w:w="5730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13B4D51B" w:rsidP="13B4D51B" w:rsidRDefault="13B4D51B" w14:paraId="10EA9037" w14:textId="1FA96E44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3</w:t>
            </w:r>
          </w:p>
        </w:tc>
      </w:tr>
      <w:tr w:rsidR="13B4D51B" w:rsidTr="7159825C" w14:paraId="5AFF98C7">
        <w:trPr>
          <w:trHeight w:val="360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65B2BD40" w14:textId="53EF57BA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Responsibilities </w:t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1"/>
                <w:iCs w:val="1"/>
                <w:color w:val="FF0000"/>
                <w:sz w:val="24"/>
                <w:szCs w:val="24"/>
                <w:lang w:val="en"/>
              </w:rPr>
              <w:t>*</w:t>
            </w:r>
          </w:p>
        </w:tc>
        <w:tc>
          <w:tcPr>
            <w:tcW w:w="5730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13B4D51B" w:rsidP="13B4D51B" w:rsidRDefault="13B4D51B" w14:paraId="227DA89E" w14:textId="2D9637A3">
            <w:pPr>
              <w:pStyle w:val="TableParagraph"/>
              <w:widowControl w:val="0"/>
              <w:numPr>
                <w:ilvl w:val="0"/>
                <w:numId w:val="32"/>
              </w:numPr>
              <w:tabs>
                <w:tab w:val="left" w:leader="none" w:pos="229"/>
              </w:tabs>
              <w:spacing w:before="1" w:line="261" w:lineRule="auto"/>
              <w:ind w:right="536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Managed team overseeing collaborative efforts. Breaking, estimating and assigning tasks for team members.</w:t>
            </w:r>
          </w:p>
          <w:p w:rsidR="13B4D51B" w:rsidP="13B4D51B" w:rsidRDefault="13B4D51B" w14:paraId="340A5B73" w14:textId="403D163B">
            <w:pPr>
              <w:pStyle w:val="TableParagraph"/>
              <w:widowControl w:val="0"/>
              <w:numPr>
                <w:ilvl w:val="0"/>
                <w:numId w:val="32"/>
              </w:numPr>
              <w:tabs>
                <w:tab w:val="left" w:leader="none" w:pos="229"/>
              </w:tabs>
              <w:spacing w:line="265" w:lineRule="exac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Designed and implemented Real-time E2EE chat system and secure secret storage for API keys, service tokens using E2EE.</w:t>
            </w:r>
          </w:p>
          <w:p w:rsidR="13B4D51B" w:rsidP="13B4D51B" w:rsidRDefault="13B4D51B" w14:paraId="13555AAF" w14:textId="0C3AB702">
            <w:pPr>
              <w:pStyle w:val="TableParagraph"/>
              <w:widowControl w:val="0"/>
              <w:numPr>
                <w:ilvl w:val="0"/>
                <w:numId w:val="32"/>
              </w:numPr>
              <w:tabs>
                <w:tab w:val="left" w:leader="none" w:pos="229"/>
              </w:tabs>
              <w:spacing w:before="19" w:line="261" w:lineRule="auto"/>
              <w:ind w:right="23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Implemented Task management, backlog hierarchy, sprint automation, and concurrency-safe operations.</w:t>
            </w:r>
          </w:p>
          <w:p w:rsidR="13B4D51B" w:rsidP="13B4D51B" w:rsidRDefault="13B4D51B" w14:paraId="45141B27" w14:textId="3D6AF169">
            <w:pPr>
              <w:pStyle w:val="TableParagraph"/>
              <w:widowControl w:val="0"/>
              <w:numPr>
                <w:ilvl w:val="0"/>
                <w:numId w:val="32"/>
              </w:numPr>
              <w:tabs>
                <w:tab w:val="left" w:leader="none" w:pos="229"/>
              </w:tabs>
              <w:spacing w:line="256" w:lineRule="auto"/>
              <w:ind w:right="625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Designed MFA, OAuth2-based authorization, and comprehensive API security validation across all backend microservices.</w:t>
            </w:r>
          </w:p>
        </w:tc>
      </w:tr>
      <w:tr w:rsidR="13B4D51B" w:rsidTr="7159825C" w14:paraId="643554B9">
        <w:trPr>
          <w:trHeight w:val="360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27D26255" w14:textId="3B111C6A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Programming Language </w:t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1"/>
                <w:iCs w:val="1"/>
                <w:color w:val="FF0000"/>
                <w:sz w:val="24"/>
                <w:szCs w:val="24"/>
                <w:lang w:val="en"/>
              </w:rPr>
              <w:t>*</w:t>
            </w:r>
          </w:p>
        </w:tc>
        <w:tc>
          <w:tcPr>
            <w:tcW w:w="5730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13B4D51B" w:rsidP="13B4D51B" w:rsidRDefault="13B4D51B" w14:paraId="7FB94C2F" w14:textId="01F4C57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0" w:after="20" w:line="276" w:lineRule="auto"/>
              <w:ind w:left="360" w:hanging="36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NodeJS/TypeScript</w:t>
            </w:r>
          </w:p>
        </w:tc>
      </w:tr>
      <w:tr w:rsidR="13B4D51B" w:rsidTr="7159825C" w14:paraId="36B28B55">
        <w:trPr>
          <w:trHeight w:val="360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1202DF5F" w14:textId="33427D81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Framework </w:t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1"/>
                <w:iCs w:val="1"/>
                <w:color w:val="FF0000"/>
                <w:sz w:val="24"/>
                <w:szCs w:val="24"/>
                <w:lang w:val="en"/>
              </w:rPr>
              <w:t>*</w:t>
            </w:r>
          </w:p>
        </w:tc>
        <w:tc>
          <w:tcPr>
            <w:tcW w:w="5730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13B4D51B" w:rsidP="13B4D51B" w:rsidRDefault="13B4D51B" w14:paraId="248AA413" w14:textId="69705D4F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NestJS</w:t>
            </w:r>
          </w:p>
        </w:tc>
      </w:tr>
      <w:tr w:rsidR="13B4D51B" w:rsidTr="7159825C" w14:paraId="1C113394">
        <w:trPr>
          <w:trHeight w:val="360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6238F2B8" w14:textId="7FF999B3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Platform, server and database </w:t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1"/>
                <w:iCs w:val="1"/>
                <w:color w:val="FF0000"/>
                <w:sz w:val="24"/>
                <w:szCs w:val="24"/>
                <w:lang w:val="en"/>
              </w:rPr>
              <w:t>*</w:t>
            </w:r>
          </w:p>
        </w:tc>
        <w:tc>
          <w:tcPr>
            <w:tcW w:w="5730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13B4D51B" w:rsidP="13B4D51B" w:rsidRDefault="13B4D51B" w14:paraId="2AAA59B6" w14:textId="381CC30A">
            <w:pPr>
              <w:pStyle w:val="ListParagraph"/>
              <w:numPr>
                <w:ilvl w:val="0"/>
                <w:numId w:val="33"/>
              </w:numPr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PostgreSQL, MongoDB, Redis, Cryptography</w:t>
            </w:r>
          </w:p>
          <w:p w:rsidR="13B4D51B" w:rsidP="13B4D51B" w:rsidRDefault="13B4D51B" w14:paraId="357C5A36" w14:textId="40CE715F">
            <w:pPr>
              <w:pStyle w:val="ListParagraph"/>
              <w:numPr>
                <w:ilvl w:val="0"/>
                <w:numId w:val="33"/>
              </w:numPr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Infrastructure: AWS EKS, S3, Route53, IAM</w:t>
            </w:r>
          </w:p>
          <w:p w:rsidR="13B4D51B" w:rsidP="13B4D51B" w:rsidRDefault="13B4D51B" w14:paraId="079AFC58" w14:textId="6B77DA21">
            <w:pPr>
              <w:pStyle w:val="ListParagraph"/>
              <w:numPr>
                <w:ilvl w:val="0"/>
                <w:numId w:val="33"/>
              </w:numPr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CI/CD: GitHub Actions, ArgoCD, Helm, Kubernetes</w:t>
            </w:r>
          </w:p>
          <w:p w:rsidR="13B4D51B" w:rsidP="13B4D51B" w:rsidRDefault="13B4D51B" w14:paraId="0AB25A00" w14:textId="195DAAFF">
            <w:pPr>
              <w:pStyle w:val="ListParagraph"/>
              <w:numPr>
                <w:ilvl w:val="0"/>
                <w:numId w:val="33"/>
              </w:numPr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Monitoring: Sentry, Grafana</w:t>
            </w:r>
          </w:p>
          <w:p w:rsidR="13B4D51B" w:rsidP="13B4D51B" w:rsidRDefault="13B4D51B" w14:paraId="7D8EE1D5" w14:textId="71A57EDE">
            <w:pPr>
              <w:pStyle w:val="ListParagraph"/>
              <w:numPr>
                <w:ilvl w:val="0"/>
                <w:numId w:val="33"/>
              </w:numPr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Communication: gRPC, Microservices</w:t>
            </w:r>
          </w:p>
        </w:tc>
      </w:tr>
      <w:tr w:rsidR="13B4D51B" w:rsidTr="7159825C" w14:paraId="3DC8FBB1">
        <w:trPr>
          <w:trHeight w:val="360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34450D71" w14:textId="5BC3AB8B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Methodology</w:t>
            </w:r>
          </w:p>
        </w:tc>
        <w:tc>
          <w:tcPr>
            <w:tcW w:w="5730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13B4D51B" w:rsidP="13B4D51B" w:rsidRDefault="13B4D51B" w14:paraId="52D53C31" w14:textId="259D666D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Agile Scrum</w:t>
            </w:r>
          </w:p>
        </w:tc>
      </w:tr>
    </w:tbl>
    <w:p w:rsidRPr="006B390E" w:rsidR="009A473D" w:rsidP="13B4D51B" w:rsidRDefault="009A473D" w14:paraId="23CBF300" w14:textId="201AB268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 w:val="0"/>
        <w:bidi w:val="0"/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6B390E" w:rsidR="009A473D" w:rsidP="13B4D51B" w:rsidRDefault="009A473D" w14:paraId="31AB978B" w14:textId="0A1D048D">
      <w:pPr>
        <w:suppressAutoHyphens w:val="0"/>
        <w:bidi w:val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6B390E" w:rsidR="009A473D" w:rsidP="13B4D51B" w:rsidRDefault="009A473D" w14:paraId="33D91250" w14:textId="2A2A396D">
      <w:pPr>
        <w:suppressAutoHyphens w:val="0"/>
        <w:bidi w:val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Social Network Platform + Drop-shipping (Nov 2022 - Jan 2025)</w:t>
      </w:r>
    </w:p>
    <w:tbl>
      <w:tblPr>
        <w:tblStyle w:val="TableGrid"/>
        <w:bidiVisual w:val="0"/>
        <w:tblW w:w="9165" w:type="dxa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420"/>
        <w:gridCol w:w="5745"/>
      </w:tblGrid>
      <w:tr w:rsidR="13B4D51B" w:rsidTr="7159825C" w14:paraId="694DRe**CB">
        <w:trPr>
          <w:trHeight w:val="405"/>
        </w:trPr>
        <w:tc>
          <w:tcPr>
            <w:tcW w:w="3420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1F4A4477" w14:textId="0982DF67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Project description </w:t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1"/>
                <w:iCs w:val="1"/>
                <w:color w:val="FF0000"/>
                <w:sz w:val="24"/>
                <w:szCs w:val="24"/>
                <w:lang w:val="en"/>
              </w:rPr>
              <w:t>*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2F474401" w14:textId="6136870A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Social media application then became drop-shipping and multi-tenant product management for B2B Enterprise.</w:t>
            </w:r>
          </w:p>
        </w:tc>
      </w:tr>
      <w:tr w:rsidR="13B4D51B" w:rsidTr="7159825C" w14:paraId="2504E2DF">
        <w:trPr>
          <w:trHeight w:val="405"/>
        </w:trPr>
        <w:tc>
          <w:tcPr>
            <w:tcW w:w="3420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06395968" w14:textId="6E5CD3E7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Client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11F45B0C" w14:textId="4323033C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International</w:t>
            </w:r>
          </w:p>
        </w:tc>
      </w:tr>
      <w:tr w:rsidR="13B4D51B" w:rsidTr="7159825C" w14:paraId="31D339Re**">
        <w:trPr>
          <w:trHeight w:val="405"/>
        </w:trPr>
        <w:tc>
          <w:tcPr>
            <w:tcW w:w="3420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6EC38D63" w14:textId="5A2A13FD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Team size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175A41A8" w14:textId="791D09DF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2</w:t>
            </w:r>
          </w:p>
        </w:tc>
      </w:tr>
      <w:tr w:rsidR="13B4D51B" w:rsidTr="7159825C" w14:paraId="6205729A">
        <w:trPr>
          <w:trHeight w:val="360"/>
        </w:trPr>
        <w:tc>
          <w:tcPr>
            <w:tcW w:w="3420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1C10A6F9" w14:textId="58902A9C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Responsibilities </w:t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1"/>
                <w:iCs w:val="1"/>
                <w:color w:val="FF0000"/>
                <w:sz w:val="24"/>
                <w:szCs w:val="24"/>
                <w:lang w:val="en"/>
              </w:rPr>
              <w:t>*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0A4D129C" w14:textId="0DA07D06">
            <w:pPr>
              <w:pStyle w:val="TableParagraph"/>
              <w:widowControl w:val="0"/>
              <w:numPr>
                <w:ilvl w:val="0"/>
                <w:numId w:val="32"/>
              </w:numPr>
              <w:tabs>
                <w:tab w:val="left" w:leader="none" w:pos="229"/>
              </w:tabs>
              <w:bidi w:val="0"/>
              <w:spacing w:before="1" w:line="261" w:lineRule="auto"/>
              <w:ind w:right="42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Led team and worked directly with clients and BA team to clarify requirements.</w:t>
            </w:r>
          </w:p>
          <w:p w:rsidR="13B4D51B" w:rsidP="13B4D51B" w:rsidRDefault="13B4D51B" w14:paraId="2E1FB340" w14:textId="7CA53AD5">
            <w:pPr>
              <w:pStyle w:val="TableParagraph"/>
              <w:widowControl w:val="0"/>
              <w:numPr>
                <w:ilvl w:val="0"/>
                <w:numId w:val="32"/>
              </w:numPr>
              <w:tabs>
                <w:tab w:val="left" w:leader="none" w:pos="229"/>
              </w:tabs>
              <w:bidi w:val="0"/>
              <w:spacing w:line="266" w:lineRule="auto"/>
              <w:ind w:right="529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Designed database schemas, indexing, and caching strategies for high-volume transactions and user data.</w:t>
            </w:r>
          </w:p>
          <w:p w:rsidR="13B4D51B" w:rsidP="13B4D51B" w:rsidRDefault="13B4D51B" w14:paraId="44663F56" w14:textId="403AAD65">
            <w:pPr>
              <w:pStyle w:val="TableParagraph"/>
              <w:widowControl w:val="0"/>
              <w:numPr>
                <w:ilvl w:val="0"/>
                <w:numId w:val="32"/>
              </w:numPr>
              <w:tabs>
                <w:tab w:val="left" w:leader="none" w:pos="229"/>
              </w:tabs>
              <w:bidi w:val="0"/>
              <w:spacing w:before="143" w:line="266" w:lineRule="auto"/>
              <w:ind w:right="222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Implemented secure API endpoints with JWT, OAuth2, and MFA. Built reusable pip packages to improve development experience.</w:t>
            </w:r>
          </w:p>
          <w:p w:rsidR="13B4D51B" w:rsidP="13B4D51B" w:rsidRDefault="13B4D51B" w14:paraId="26169083" w14:textId="1B1D7DB4">
            <w:pPr>
              <w:pStyle w:val="ListParagraph"/>
              <w:numPr>
                <w:ilvl w:val="0"/>
                <w:numId w:val="32"/>
              </w:num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Implemented and maintained CI/CD pipelines leveraging GitHub Actions, ArgoCD, and Kubernetes (EKS). Maintained IaC practices using Terraform/Helm.</w:t>
            </w:r>
          </w:p>
        </w:tc>
      </w:tr>
      <w:tr w:rsidR="13B4D51B" w:rsidTr="7159825C" w14:paraId="5403FC38">
        <w:trPr>
          <w:trHeight w:val="360"/>
        </w:trPr>
        <w:tc>
          <w:tcPr>
            <w:tcW w:w="3420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6C3AF226" w14:textId="01519D89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Programming Language </w:t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1"/>
                <w:iCs w:val="1"/>
                <w:color w:val="FF0000"/>
                <w:sz w:val="24"/>
                <w:szCs w:val="24"/>
                <w:lang w:val="en"/>
              </w:rPr>
              <w:t>*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092ECCA7" w14:textId="7B896EB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20" w:after="20" w:line="276" w:lineRule="auto"/>
              <w:ind w:left="360" w:hanging="36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NodeJS/TypeScript</w:t>
            </w:r>
          </w:p>
        </w:tc>
      </w:tr>
      <w:tr w:rsidR="13B4D51B" w:rsidTr="7159825C" w14:paraId="0C9C152B">
        <w:trPr>
          <w:trHeight w:val="360"/>
        </w:trPr>
        <w:tc>
          <w:tcPr>
            <w:tcW w:w="3420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212FBF1F" w14:textId="6D96D950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Framework </w:t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1"/>
                <w:iCs w:val="1"/>
                <w:color w:val="FF0000"/>
                <w:sz w:val="24"/>
                <w:szCs w:val="24"/>
                <w:lang w:val="en"/>
              </w:rPr>
              <w:t>*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246C61F9" w14:textId="0D6CF5A7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NestJS</w:t>
            </w:r>
          </w:p>
        </w:tc>
      </w:tr>
      <w:tr w:rsidR="13B4D51B" w:rsidTr="7159825C" w14:paraId="6F3EAB42">
        <w:trPr>
          <w:trHeight w:val="360"/>
        </w:trPr>
        <w:tc>
          <w:tcPr>
            <w:tcW w:w="3420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7B29B7F9" w14:textId="67D3FC3D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Platform, server and database </w:t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1"/>
                <w:iCs w:val="1"/>
                <w:color w:val="FF0000"/>
                <w:sz w:val="24"/>
                <w:szCs w:val="24"/>
                <w:lang w:val="en"/>
              </w:rPr>
              <w:t>*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66CE8911" w14:textId="2F81A07F">
            <w:pPr>
              <w:pStyle w:val="ListParagraph"/>
              <w:numPr>
                <w:ilvl w:val="0"/>
                <w:numId w:val="35"/>
              </w:numPr>
              <w:bidi w:val="0"/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Microservices, Python, FastAPI, NestJS, TypeScript</w:t>
            </w:r>
          </w:p>
          <w:p w:rsidR="13B4D51B" w:rsidP="13B4D51B" w:rsidRDefault="13B4D51B" w14:paraId="2BE075BC" w14:textId="4B2052C0">
            <w:pPr>
              <w:pStyle w:val="ListParagraph"/>
              <w:numPr>
                <w:ilvl w:val="0"/>
                <w:numId w:val="35"/>
              </w:numPr>
              <w:bidi w:val="0"/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Server: AWS EKS, Kubernetes, ArgoCD, Terraform, Helm </w:t>
            </w:r>
          </w:p>
          <w:p w:rsidR="13B4D51B" w:rsidP="13B4D51B" w:rsidRDefault="13B4D51B" w14:paraId="7A0FFCFE" w14:textId="6981891D">
            <w:pPr>
              <w:pStyle w:val="ListParagraph"/>
              <w:numPr>
                <w:ilvl w:val="0"/>
                <w:numId w:val="35"/>
              </w:numPr>
              <w:bidi w:val="0"/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Database: PostgreSQL</w:t>
            </w:r>
          </w:p>
          <w:p w:rsidR="13B4D51B" w:rsidP="13B4D51B" w:rsidRDefault="13B4D51B" w14:paraId="39BE342A" w14:textId="523A985B">
            <w:pPr>
              <w:pStyle w:val="ListParagraph"/>
              <w:numPr>
                <w:ilvl w:val="0"/>
                <w:numId w:val="35"/>
              </w:numPr>
              <w:bidi w:val="0"/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Monitoring: Sentry, Grafana</w:t>
            </w:r>
          </w:p>
          <w:p w:rsidR="13B4D51B" w:rsidP="13B4D51B" w:rsidRDefault="13B4D51B" w14:paraId="6A073C4D" w14:textId="0CEA711C">
            <w:pPr>
              <w:pStyle w:val="ListParagraph"/>
              <w:numPr>
                <w:ilvl w:val="0"/>
                <w:numId w:val="35"/>
              </w:numPr>
              <w:bidi w:val="0"/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Auth: JWT, OAuth2, MFA</w:t>
            </w:r>
          </w:p>
          <w:p w:rsidR="13B4D51B" w:rsidP="13B4D51B" w:rsidRDefault="13B4D51B" w14:paraId="1B62E951" w14:textId="4FF9DEBC">
            <w:pPr>
              <w:pStyle w:val="ListParagraph"/>
              <w:numPr>
                <w:ilvl w:val="0"/>
                <w:numId w:val="35"/>
              </w:numPr>
              <w:bidi w:val="0"/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Project Management: Jira, Slack</w:t>
            </w:r>
          </w:p>
        </w:tc>
      </w:tr>
      <w:tr w:rsidR="13B4D51B" w:rsidTr="7159825C" w14:paraId="10B7B15C">
        <w:trPr>
          <w:trHeight w:val="360"/>
        </w:trPr>
        <w:tc>
          <w:tcPr>
            <w:tcW w:w="3420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2C018666" w14:textId="6C7B9B1D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Methodology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035B977C" w14:textId="47F48D44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Agile Scrum</w:t>
            </w:r>
          </w:p>
        </w:tc>
      </w:tr>
    </w:tbl>
    <w:p w:rsidRPr="006B390E" w:rsidR="009A473D" w:rsidP="13B4D51B" w:rsidRDefault="009A473D" w14:paraId="41ED37DE" w14:textId="41C18EB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 w:val="0"/>
        <w:bidi w:val="0"/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6B390E" w:rsidR="009A473D" w:rsidP="13B4D51B" w:rsidRDefault="009A473D" w14:paraId="66E72C43" w14:textId="426502D2">
      <w:pPr>
        <w:suppressAutoHyphens w:val="0"/>
        <w:bidi w:val="0"/>
        <w:spacing w:before="37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Profile Management and CO2 Emissions + Child Labor Prevention (Jul 2021 - Nov 2022)</w:t>
      </w:r>
    </w:p>
    <w:tbl>
      <w:tblPr>
        <w:tblStyle w:val="TableGrid"/>
        <w:bidiVisual w:val="0"/>
        <w:tblW w:w="9180" w:type="dxa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435"/>
        <w:gridCol w:w="5745"/>
      </w:tblGrid>
      <w:tr w:rsidR="13B4D51B" w:rsidTr="7159825C" w14:paraId="026D82CA">
        <w:trPr>
          <w:trHeight w:val="405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09C80C7D" w14:textId="4A672644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Project description </w:t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1"/>
                <w:iCs w:val="1"/>
                <w:color w:val="FF0000"/>
                <w:sz w:val="24"/>
                <w:szCs w:val="24"/>
                <w:lang w:val="en"/>
              </w:rPr>
              <w:t>*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55C5D047" w14:textId="5619D414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Microservices ecosystem including profile management, CO2 emissions calculation services, and a management web/mobile app for tracking product transactions to prevent child labor exploitation.</w:t>
            </w:r>
          </w:p>
        </w:tc>
      </w:tr>
      <w:tr w:rsidR="13B4D51B" w:rsidTr="7159825C" w14:paraId="307D3C27">
        <w:trPr>
          <w:trHeight w:val="405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2E5F580C" w14:textId="00191DFF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Client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582B3EF5" w14:textId="4EADAF8B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International</w:t>
            </w:r>
          </w:p>
        </w:tc>
      </w:tr>
      <w:tr w:rsidR="13B4D51B" w:rsidTr="7159825C" w14:paraId="5833AF74">
        <w:trPr>
          <w:trHeight w:val="405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3AE02DEA" w14:textId="251FF343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Team size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7AFDA583" w14:textId="23218772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4</w:t>
            </w:r>
          </w:p>
        </w:tc>
      </w:tr>
      <w:tr w:rsidR="13B4D51B" w:rsidTr="7159825C" w14:paraId="5689C61D">
        <w:trPr>
          <w:trHeight w:val="360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59A810CC" w14:textId="53055770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Responsibilities </w:t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1"/>
                <w:iCs w:val="1"/>
                <w:color w:val="FF0000"/>
                <w:sz w:val="24"/>
                <w:szCs w:val="24"/>
                <w:lang w:val="en"/>
              </w:rPr>
              <w:t>*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3BB70C67" w14:textId="5DA6C0DE">
            <w:pPr>
              <w:pStyle w:val="TableParagraph"/>
              <w:widowControl w:val="0"/>
              <w:numPr>
                <w:ilvl w:val="0"/>
                <w:numId w:val="32"/>
              </w:numPr>
              <w:tabs>
                <w:tab w:val="left" w:leader="none" w:pos="229"/>
              </w:tabs>
              <w:bidi w:val="0"/>
              <w:spacing w:before="1" w:line="256" w:lineRule="auto"/>
              <w:ind w:right="1016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Developed and maintained npm packages to streamline development processes across projects.</w:t>
            </w:r>
          </w:p>
          <w:p w:rsidR="13B4D51B" w:rsidP="13B4D51B" w:rsidRDefault="13B4D51B" w14:paraId="5B1694D2" w14:textId="0BABBCE9">
            <w:pPr>
              <w:pStyle w:val="TableParagraph"/>
              <w:widowControl w:val="0"/>
              <w:numPr>
                <w:ilvl w:val="0"/>
                <w:numId w:val="32"/>
              </w:numPr>
              <w:tabs>
                <w:tab w:val="left" w:leader="none" w:pos="229"/>
              </w:tabs>
              <w:bidi w:val="0"/>
              <w:spacing w:before="7" w:line="256" w:lineRule="auto"/>
              <w:ind w:right="276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Implemented microservices using Kafka for inter-service communication and built data crawling system from third-party databases.</w:t>
            </w:r>
          </w:p>
          <w:p w:rsidR="13B4D51B" w:rsidP="13B4D51B" w:rsidRDefault="13B4D51B" w14:paraId="035CC4E3" w14:textId="21D90A95">
            <w:pPr>
              <w:pStyle w:val="TableParagraph"/>
              <w:widowControl w:val="0"/>
              <w:numPr>
                <w:ilvl w:val="0"/>
                <w:numId w:val="32"/>
              </w:numPr>
              <w:tabs>
                <w:tab w:val="left" w:leader="none" w:pos="229"/>
              </w:tabs>
              <w:bidi w:val="0"/>
              <w:spacing w:before="1" w:line="261" w:lineRule="auto"/>
              <w:ind w:right="723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Designed and implemented comprehensive RBAC system for access control.</w:t>
            </w:r>
          </w:p>
          <w:p w:rsidR="13B4D51B" w:rsidP="13B4D51B" w:rsidRDefault="13B4D51B" w14:paraId="0C8E6E0F" w14:textId="049E2C1C">
            <w:pPr>
              <w:pStyle w:val="ListParagraph"/>
              <w:numPr>
                <w:ilvl w:val="0"/>
                <w:numId w:val="32"/>
              </w:num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Developed Excel importing feature for bulk data processing. Implemented APIs using TypeScript with focus on code quality.</w:t>
            </w:r>
          </w:p>
        </w:tc>
      </w:tr>
      <w:tr w:rsidR="13B4D51B" w:rsidTr="7159825C" w14:paraId="274F950A">
        <w:trPr>
          <w:trHeight w:val="360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2BDF7C88" w14:textId="6686EA1C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Programming Language </w:t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1"/>
                <w:iCs w:val="1"/>
                <w:color w:val="FF0000"/>
                <w:sz w:val="24"/>
                <w:szCs w:val="24"/>
                <w:lang w:val="en"/>
              </w:rPr>
              <w:t>*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3329DE47" w14:textId="63EDED5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20" w:after="20" w:line="276" w:lineRule="auto"/>
              <w:ind w:left="360" w:hanging="36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NodeJS/TypeScript</w:t>
            </w:r>
          </w:p>
        </w:tc>
      </w:tr>
      <w:tr w:rsidR="7159825C" w:rsidTr="7159825C" w14:paraId="756481BA">
        <w:trPr>
          <w:trHeight w:val="360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46888C3C" w:rsidP="7159825C" w:rsidRDefault="46888C3C" w14:paraId="1BA018D7" w14:textId="18E2B275">
            <w:pPr>
              <w:pStyle w:val="Normal"/>
              <w:bidi w:val="0"/>
              <w:spacing w:line="276" w:lineRule="auto"/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Framework </w:t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"/>
              </w:rPr>
              <w:t>*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46888C3C" w:rsidP="7159825C" w:rsidRDefault="46888C3C" w14:paraId="4920413E" w14:textId="71CC056C">
            <w:pPr>
              <w:pStyle w:val="Normal"/>
              <w:suppressLineNumbers w:val="0"/>
              <w:bidi w:val="0"/>
              <w:spacing w:before="0" w:beforeAutospacing="off" w:after="0" w:afterAutospacing="off" w:line="327" w:lineRule="auto"/>
              <w:ind w:left="0" w:right="0"/>
              <w:jc w:val="left"/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NestJS</w:t>
            </w:r>
          </w:p>
        </w:tc>
      </w:tr>
      <w:tr w:rsidR="13B4D51B" w:rsidTr="7159825C" w14:paraId="5A39E6D7">
        <w:trPr>
          <w:trHeight w:val="360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79F689D5" w14:textId="7889D3E6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Platform, server and database </w:t>
            </w: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1"/>
                <w:iCs w:val="1"/>
                <w:color w:val="FF0000"/>
                <w:sz w:val="24"/>
                <w:szCs w:val="24"/>
                <w:lang w:val="en"/>
              </w:rPr>
              <w:t>*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4F55DFEF" w14:textId="4198DE30">
            <w:pPr>
              <w:pStyle w:val="ListParagraph"/>
              <w:numPr>
                <w:ilvl w:val="0"/>
                <w:numId w:val="37"/>
              </w:numPr>
              <w:bidi w:val="0"/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NestJS, TypeScript, Kafka, Microservices</w:t>
            </w:r>
          </w:p>
          <w:p w:rsidR="13B4D51B" w:rsidP="13B4D51B" w:rsidRDefault="13B4D51B" w14:paraId="5E8FC7B8" w14:textId="6E0597B0">
            <w:pPr>
              <w:pStyle w:val="ListParagraph"/>
              <w:numPr>
                <w:ilvl w:val="0"/>
                <w:numId w:val="37"/>
              </w:numPr>
              <w:bidi w:val="0"/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Kubernetes, PostgreSQL</w:t>
            </w:r>
          </w:p>
          <w:p w:rsidR="13B4D51B" w:rsidP="13B4D51B" w:rsidRDefault="13B4D51B" w14:paraId="00903256" w14:textId="1Re**3B2F9">
            <w:pPr>
              <w:pStyle w:val="ListParagraph"/>
              <w:numPr>
                <w:ilvl w:val="0"/>
                <w:numId w:val="37"/>
              </w:numPr>
              <w:bidi w:val="0"/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RBAC, Data Crawling</w:t>
            </w:r>
          </w:p>
          <w:p w:rsidR="13B4D51B" w:rsidP="13B4D51B" w:rsidRDefault="13B4D51B" w14:paraId="72F5D9E3" w14:textId="1FD3943E">
            <w:pPr>
              <w:pStyle w:val="ListParagraph"/>
              <w:numPr>
                <w:ilvl w:val="0"/>
                <w:numId w:val="37"/>
              </w:numPr>
              <w:bidi w:val="0"/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Excel Processing, API Design</w:t>
            </w:r>
          </w:p>
          <w:p w:rsidR="13B4D51B" w:rsidP="13B4D51B" w:rsidRDefault="13B4D51B" w14:paraId="2044953A" w14:textId="58456964">
            <w:pPr>
              <w:pStyle w:val="ListParagraph"/>
              <w:numPr>
                <w:ilvl w:val="0"/>
                <w:numId w:val="37"/>
              </w:numPr>
              <w:bidi w:val="0"/>
              <w:spacing w:before="240" w:after="240" w:line="32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Project Management: Jira, Slack</w:t>
            </w:r>
          </w:p>
        </w:tc>
      </w:tr>
      <w:tr w:rsidR="13B4D51B" w:rsidTr="7159825C" w14:paraId="5765C49A">
        <w:trPr>
          <w:trHeight w:val="360"/>
        </w:trPr>
        <w:tc>
          <w:tcPr>
            <w:tcW w:w="3435" w:type="dxa"/>
            <w:tcBorders>
              <w:top w:val="single" w:color="C0C0C0" w:sz="6"/>
              <w:left w:val="single" w:color="C0C0C0" w:sz="6"/>
              <w:bottom w:val="single" w:color="C0C0C0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033A71F4" w14:textId="0CE65894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Methodology</w:t>
            </w:r>
          </w:p>
        </w:tc>
        <w:tc>
          <w:tcPr>
            <w:tcW w:w="5745" w:type="dxa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left w:w="105" w:type="dxa"/>
              <w:right w:w="105" w:type="dxa"/>
            </w:tcMar>
            <w:vAlign w:val="center"/>
          </w:tcPr>
          <w:p w:rsidR="13B4D51B" w:rsidP="13B4D51B" w:rsidRDefault="13B4D51B" w14:paraId="69A3BAF8" w14:textId="3FD96E44">
            <w:pPr>
              <w:bidi w:val="0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Agile Scrum</w:t>
            </w:r>
          </w:p>
        </w:tc>
      </w:tr>
    </w:tbl>
    <w:p w:rsidRPr="006B390E" w:rsidR="009A473D" w:rsidP="13B4D51B" w:rsidRDefault="009A473D" w14:paraId="6EFD8D30" w14:textId="33578F36">
      <w:pPr>
        <w:suppressAutoHyphens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</w:p>
    <w:sectPr w:rsidRPr="006B390E" w:rsidR="009A473D" w:rsidSect="0021471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776" w:right="1350" w:bottom="1440" w:left="1800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76106" w:rsidP="00837B2B" w:rsidRDefault="00C76106" w14:paraId="171E17B7" w14:textId="77777777">
      <w:r>
        <w:separator/>
      </w:r>
    </w:p>
  </w:endnote>
  <w:endnote w:type="continuationSeparator" w:id="0">
    <w:p w:rsidR="00C76106" w:rsidP="00837B2B" w:rsidRDefault="00C76106" w14:paraId="7578297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36AA" w:rsidRDefault="00A236AA" w14:paraId="1963CCE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125277" w:rsidR="004433AE" w:rsidP="00C73135" w:rsidRDefault="004433AE" w14:paraId="0DC7CFC7" w14:textId="426798F9">
    <w:pPr>
      <w:pStyle w:val="Footer"/>
      <w:jc w:val="center"/>
      <w:rPr>
        <w:rFonts w:ascii="Calibri" w:hAnsi="Calibri" w:cs="Calibri"/>
        <w:sz w:val="18"/>
        <w:szCs w:val="18"/>
        <w:color w:val="808080"/>
      </w:rPr>
    </w:pPr>
    <w:r w:rsidRPr="00125277">
      <w:rPr>
        <w:rFonts w:ascii="Calibri" w:hAnsi="Calibri" w:cs="Calibri"/>
        <w:noProof/>
        <w:sz w:val="18"/>
        <w:szCs w:val="18"/>
        <w:color w:val="808080"/>
        <w:lang w:eastAsia="en-US"/>
      </w:rPr>
      <w:t xml:space="preserve">Page </w:t>
    </w:r>
    <w:r w:rsidRPr="00125277">
      <w:rPr>
        <w:rFonts w:ascii="Calibri" w:hAnsi="Calibri" w:cs="Calibri"/>
        <w:noProof/>
        <w:sz w:val="18"/>
        <w:szCs w:val="18"/>
        <w:color w:val="808080"/>
        <w:lang w:eastAsia="en-US"/>
      </w:rPr>
      <w:fldChar w:fldCharType="begin"/>
    </w:r>
    <w:r w:rsidRPr="00125277">
      <w:rPr>
        <w:rFonts w:ascii="Calibri" w:hAnsi="Calibri" w:cs="Calibri"/>
        <w:noProof/>
        <w:sz w:val="18"/>
        <w:szCs w:val="18"/>
        <w:color w:val="808080"/>
        <w:lang w:eastAsia="en-US"/>
      </w:rPr>
      <w:instrText xml:space="preserve"> PAGE   \* MERGEFORMAT </w:instrText>
    </w:r>
    <w:r w:rsidRPr="00125277">
      <w:rPr>
        <w:rFonts w:ascii="Calibri" w:hAnsi="Calibri" w:cs="Calibri"/>
        <w:noProof/>
        <w:sz w:val="18"/>
        <w:szCs w:val="18"/>
        <w:color w:val="808080"/>
        <w:lang w:eastAsia="en-US"/>
      </w:rPr>
      <w:fldChar w:fldCharType="separate"/>
    </w:r>
    <w:r w:rsidRPr="00125277" w:rsidR="001F0CBC">
      <w:rPr>
        <w:rFonts w:ascii="Calibri" w:hAnsi="Calibri" w:cs="Calibri"/>
        <w:noProof/>
        <w:sz w:val="18"/>
        <w:szCs w:val="18"/>
        <w:color w:val="808080"/>
        <w:lang w:eastAsia="en-US"/>
      </w:rPr>
      <w:t>2</w:t>
    </w:r>
    <w:r w:rsidRPr="00125277">
      <w:rPr>
        <w:rFonts w:ascii="Calibri" w:hAnsi="Calibri" w:cs="Calibri"/>
        <w:noProof/>
        <w:sz w:val="18"/>
        <w:szCs w:val="18"/>
        <w:color w:val="808080"/>
        <w:lang w:eastAsia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36AA" w:rsidRDefault="00A236AA" w14:paraId="0844491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76106" w:rsidP="00837B2B" w:rsidRDefault="00C76106" w14:paraId="748F9A22" w14:textId="77777777">
      <w:r>
        <w:separator/>
      </w:r>
    </w:p>
  </w:footnote>
  <w:footnote w:type="continuationSeparator" w:id="0">
    <w:p w:rsidR="00C76106" w:rsidP="00837B2B" w:rsidRDefault="00C76106" w14:paraId="0B7B0C2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36AA" w:rsidRDefault="00A236AA" w14:paraId="4D988FD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433AE" w:rsidP="007170F8" w:rsidRDefault="004433AE" w14:paraId="24E91F5F" w14:textId="77777777">
    <w:pPr>
      <w:pStyle w:val="Header"/>
      <w:jc w:val="left"/>
      <w:rPr>
        <w:rFonts w:ascii="Calibri" w:hAnsi="Calibri" w:cs="Calibri"/>
        <w:sz w:val="18"/>
        <w:szCs w:val="18"/>
      </w:rPr>
    </w:pPr>
    <w:r>
      <w:rPr>
        <w:rFonts w:ascii="Calibri" w:hAnsi="Calibri" w:cs="Calibri"/>
        <w:b/>
        <w:sz w:val="20"/>
        <w:szCs w:val="20"/>
      </w:rPr>
      <w:t>Dang Hong Quang</w:t>
    </w:r>
    <w:r>
      <w:rPr>
        <w:rFonts w:ascii="Calibri" w:hAnsi="Calibri" w:cs="Calibri"/>
        <w:sz w:val="18"/>
        <w:szCs w:val="18"/>
      </w:rPr>
      <w:t xml:space="preserve"> | (+84)335608980 | harrydang.tech@gmail.com | github.com/harrylowkey | harrylowkey.dev</w:t>
    </w:r>
  </w:p>
  <w:p w:rsidR="004433AE" w:rsidP="007F546D" w:rsidRDefault="00000000" w14:paraId="5FBAEF18" w14:textId="77777777">
    <w:pPr>
      <w:pStyle w:val="Header"/>
      <w:rPr>
        <w:rFonts w:ascii="Calibri" w:hAnsi="Calibri"/>
        <w:sz w:val="4"/>
        <w:szCs w:val="4"/>
      </w:rPr>
    </w:pPr>
    <w:r>
      <w:rPr>
        <w:rFonts w:ascii="Calibri" w:hAnsi="Calibri"/>
        <w:noProof/>
        <w:sz w:val="20"/>
        <w:szCs w:val="20"/>
      </w:rPr>
      <w:pict w14:anchorId="144E7600">
        <v:rect id="_x0000_i1025" style="width:468pt;height:.05pt;mso-width-percent:0;mso-height-percent:0;mso-width-percent:0;mso-height-percent:0" alt="" o:hr="t" o:hrstd="t" o:hralign="center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36AA" w:rsidRDefault="00A236AA" w14:paraId="2EFC23F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5">
    <w:nsid w:val="9b2f2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8e0ba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514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ba1c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a8ac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673c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hint="default" w:ascii="Symbol" w:hAnsi="Symbol" w:eastAsia="MS Mincho" w:cs="Aria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hint="default" w:ascii="Courier New" w:hAnsi="Courier New"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hint="default" w:ascii="Wingdings" w:hAnsi="Wingdings"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hint="default" w:ascii="Symbol" w:hAnsi="Symbol" w:cs="Symbol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ahoma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pStyle w:val="Number"/>
      <w:lvlText w:val="%1."/>
      <w:lvlJc w:val="left"/>
      <w:pPr>
        <w:tabs>
          <w:tab w:val="num" w:pos="1080"/>
        </w:tabs>
        <w:ind w:left="1080" w:hanging="360"/>
      </w:pPr>
      <w:rPr>
        <w:rFonts w:hint="default" w:ascii="Symbol" w:hAnsi="Symbol" w:cs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color w:val="999999"/>
        <w:sz w:val="12"/>
        <w:szCs w:val="12"/>
      </w:rPr>
    </w:lvl>
  </w:abstractNum>
  <w:abstractNum w:abstractNumId="4" w15:restartNumberingAfterBreak="0">
    <w:nsid w:val="0105501B"/>
    <w:multiLevelType w:val="hybridMultilevel"/>
    <w:tmpl w:val="A10E41B8"/>
    <w:lvl w:ilvl="0" w:tplc="26362BAA">
      <w:numFmt w:val="bullet"/>
      <w:lvlText w:val="•"/>
      <w:lvlJc w:val="left"/>
      <w:pPr>
        <w:ind w:left="720" w:hanging="360"/>
      </w:pPr>
      <w:rPr>
        <w:rFonts w:hint="default" w:ascii="Cambria" w:hAnsi="Cambria" w:eastAsia="SimSun" w:cstheme="maj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97752BB"/>
    <w:multiLevelType w:val="hybridMultilevel"/>
    <w:tmpl w:val="3CF840B0"/>
    <w:lvl w:ilvl="0" w:tplc="042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F9E5917"/>
    <w:multiLevelType w:val="hybridMultilevel"/>
    <w:tmpl w:val="BBECD6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DC278B"/>
    <w:multiLevelType w:val="hybridMultilevel"/>
    <w:tmpl w:val="78E2DE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2AE2C88"/>
    <w:multiLevelType w:val="hybridMultilevel"/>
    <w:tmpl w:val="7630A9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FFE50D0"/>
    <w:multiLevelType w:val="multilevel"/>
    <w:tmpl w:val="0CE405CE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Tahom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5D8614E"/>
    <w:multiLevelType w:val="hybridMultilevel"/>
    <w:tmpl w:val="6DEA22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7311A7D"/>
    <w:multiLevelType w:val="hybridMultilevel"/>
    <w:tmpl w:val="DB0E343C"/>
    <w:lvl w:ilvl="0" w:tplc="7F5A10BA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  <w:w w:val="94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ACF62E3"/>
    <w:multiLevelType w:val="hybridMultilevel"/>
    <w:tmpl w:val="CBF298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D397D17"/>
    <w:multiLevelType w:val="hybridMultilevel"/>
    <w:tmpl w:val="3C9232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DB93436"/>
    <w:multiLevelType w:val="hybridMultilevel"/>
    <w:tmpl w:val="59FEFF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FA15588"/>
    <w:multiLevelType w:val="hybridMultilevel"/>
    <w:tmpl w:val="D464B2CA"/>
    <w:lvl w:ilvl="0" w:tplc="E548A2E6">
      <w:numFmt w:val="bullet"/>
      <w:lvlText w:val="•"/>
      <w:lvlJc w:val="left"/>
      <w:pPr>
        <w:ind w:left="420" w:hanging="360"/>
      </w:pPr>
      <w:rPr>
        <w:rFonts w:hint="default" w:ascii="Cambria" w:hAnsi="Cambria" w:eastAsia="SimSun" w:cstheme="majorHAnsi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hint="default" w:ascii="Wingdings" w:hAnsi="Wingdings"/>
      </w:rPr>
    </w:lvl>
  </w:abstractNum>
  <w:abstractNum w:abstractNumId="16" w15:restartNumberingAfterBreak="0">
    <w:nsid w:val="4629621B"/>
    <w:multiLevelType w:val="hybridMultilevel"/>
    <w:tmpl w:val="F48EACDA"/>
    <w:lvl w:ilvl="0" w:tplc="88A0DE50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490F1545"/>
    <w:multiLevelType w:val="hybridMultilevel"/>
    <w:tmpl w:val="712C1B4E"/>
    <w:lvl w:ilvl="0" w:tplc="02EEB29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4B53643D"/>
    <w:multiLevelType w:val="hybridMultilevel"/>
    <w:tmpl w:val="8D92BBFE"/>
    <w:lvl w:ilvl="0" w:tplc="26362BAA">
      <w:numFmt w:val="bullet"/>
      <w:lvlText w:val="•"/>
      <w:lvlJc w:val="left"/>
      <w:pPr>
        <w:ind w:left="720" w:hanging="360"/>
      </w:pPr>
      <w:rPr>
        <w:rFonts w:hint="default" w:ascii="Cambria" w:hAnsi="Cambria" w:eastAsia="SimSun" w:cstheme="maj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C662760"/>
    <w:multiLevelType w:val="hybridMultilevel"/>
    <w:tmpl w:val="92FA1910"/>
    <w:lvl w:ilvl="0" w:tplc="FBB6427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SimSu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E973729"/>
    <w:multiLevelType w:val="hybridMultilevel"/>
    <w:tmpl w:val="B7920F7E"/>
    <w:lvl w:ilvl="0" w:tplc="8424DD92">
      <w:numFmt w:val="bullet"/>
      <w:lvlText w:val="-"/>
      <w:lvlJc w:val="left"/>
      <w:pPr>
        <w:ind w:left="54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w:abstractNumId="21" w15:restartNumberingAfterBreak="0">
    <w:nsid w:val="506E493D"/>
    <w:multiLevelType w:val="multilevel"/>
    <w:tmpl w:val="7B9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SimSun"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19B500D"/>
    <w:multiLevelType w:val="multilevel"/>
    <w:tmpl w:val="519B500D"/>
    <w:lvl w:ilvl="0">
      <w:start w:val="1"/>
      <w:numFmt w:val="bullet"/>
      <w:lvlText w:val="●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402176A"/>
    <w:multiLevelType w:val="hybridMultilevel"/>
    <w:tmpl w:val="D8AE2B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4114F02"/>
    <w:multiLevelType w:val="hybridMultilevel"/>
    <w:tmpl w:val="3D0E9ECE"/>
    <w:lvl w:ilvl="0" w:tplc="AE649F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5442EE2"/>
    <w:multiLevelType w:val="hybridMultilevel"/>
    <w:tmpl w:val="7D7A315A"/>
    <w:lvl w:ilvl="0" w:tplc="26362BAA">
      <w:numFmt w:val="bullet"/>
      <w:lvlText w:val="•"/>
      <w:lvlJc w:val="left"/>
      <w:pPr>
        <w:ind w:left="720" w:hanging="360"/>
      </w:pPr>
      <w:rPr>
        <w:rFonts w:hint="default" w:ascii="Cambria" w:hAnsi="Cambria" w:eastAsia="SimSun" w:cstheme="maj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8E32639"/>
    <w:multiLevelType w:val="hybridMultilevel"/>
    <w:tmpl w:val="2146FF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8825791"/>
    <w:multiLevelType w:val="hybridMultilevel"/>
    <w:tmpl w:val="40F085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BC17C61"/>
    <w:multiLevelType w:val="hybridMultilevel"/>
    <w:tmpl w:val="CA2A6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EA010A1"/>
    <w:multiLevelType w:val="hybridMultilevel"/>
    <w:tmpl w:val="584601F6"/>
    <w:lvl w:ilvl="0" w:tplc="26362BAA">
      <w:numFmt w:val="bullet"/>
      <w:lvlText w:val="•"/>
      <w:lvlJc w:val="left"/>
      <w:pPr>
        <w:ind w:left="720" w:hanging="360"/>
      </w:pPr>
      <w:rPr>
        <w:rFonts w:hint="default" w:ascii="Cambria" w:hAnsi="Cambria" w:eastAsia="SimSun" w:cstheme="maj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5"/>
  </w:num>
  <w:num w:numId="36">
    <w:abstractNumId w:val="34"/>
  </w:num>
  <w:num w:numId="35">
    <w:abstractNumId w:val="33"/>
  </w:num>
  <w:num w:numId="34">
    <w:abstractNumId w:val="32"/>
  </w:num>
  <w:num w:numId="33">
    <w:abstractNumId w:val="31"/>
  </w:num>
  <w:num w:numId="32">
    <w:abstractNumId w:val="30"/>
  </w:num>
  <w:num w:numId="1" w16cid:durableId="1572502529">
    <w:abstractNumId w:val="0"/>
  </w:num>
  <w:num w:numId="2" w16cid:durableId="2134443206">
    <w:abstractNumId w:val="1"/>
  </w:num>
  <w:num w:numId="3" w16cid:durableId="2119785974">
    <w:abstractNumId w:val="2"/>
  </w:num>
  <w:num w:numId="4" w16cid:durableId="1566261690">
    <w:abstractNumId w:val="3"/>
  </w:num>
  <w:num w:numId="5" w16cid:durableId="714046477">
    <w:abstractNumId w:val="12"/>
  </w:num>
  <w:num w:numId="6" w16cid:durableId="517236249">
    <w:abstractNumId w:val="5"/>
  </w:num>
  <w:num w:numId="7" w16cid:durableId="1907762212">
    <w:abstractNumId w:val="17"/>
  </w:num>
  <w:num w:numId="8" w16cid:durableId="942540509">
    <w:abstractNumId w:val="16"/>
  </w:num>
  <w:num w:numId="9" w16cid:durableId="1566261944">
    <w:abstractNumId w:val="19"/>
  </w:num>
  <w:num w:numId="10" w16cid:durableId="738288141">
    <w:abstractNumId w:val="17"/>
  </w:num>
  <w:num w:numId="11" w16cid:durableId="1879707118">
    <w:abstractNumId w:val="7"/>
  </w:num>
  <w:num w:numId="12" w16cid:durableId="1151603577">
    <w:abstractNumId w:val="27"/>
  </w:num>
  <w:num w:numId="13" w16cid:durableId="1097212661">
    <w:abstractNumId w:val="20"/>
  </w:num>
  <w:num w:numId="14" w16cid:durableId="1377199727">
    <w:abstractNumId w:val="13"/>
  </w:num>
  <w:num w:numId="15" w16cid:durableId="782069572">
    <w:abstractNumId w:val="23"/>
  </w:num>
  <w:num w:numId="16" w16cid:durableId="1234975332">
    <w:abstractNumId w:val="26"/>
  </w:num>
  <w:num w:numId="17" w16cid:durableId="705182648">
    <w:abstractNumId w:val="8"/>
  </w:num>
  <w:num w:numId="18" w16cid:durableId="1729106570">
    <w:abstractNumId w:val="28"/>
  </w:num>
  <w:num w:numId="19" w16cid:durableId="284770777">
    <w:abstractNumId w:val="6"/>
  </w:num>
  <w:num w:numId="20" w16cid:durableId="1762136738">
    <w:abstractNumId w:val="9"/>
  </w:num>
  <w:num w:numId="21" w16cid:durableId="432096835">
    <w:abstractNumId w:val="10"/>
  </w:num>
  <w:num w:numId="22" w16cid:durableId="1565338182">
    <w:abstractNumId w:val="22"/>
  </w:num>
  <w:num w:numId="23" w16cid:durableId="442194860">
    <w:abstractNumId w:val="24"/>
  </w:num>
  <w:num w:numId="24" w16cid:durableId="951090810">
    <w:abstractNumId w:val="11"/>
  </w:num>
  <w:num w:numId="25" w16cid:durableId="793332196">
    <w:abstractNumId w:val="21"/>
  </w:num>
  <w:num w:numId="26" w16cid:durableId="1842772527">
    <w:abstractNumId w:val="14"/>
  </w:num>
  <w:num w:numId="27" w16cid:durableId="1936016271">
    <w:abstractNumId w:val="18"/>
  </w:num>
  <w:num w:numId="28" w16cid:durableId="1615209493">
    <w:abstractNumId w:val="25"/>
  </w:num>
  <w:num w:numId="29" w16cid:durableId="23337190">
    <w:abstractNumId w:val="15"/>
  </w:num>
  <w:num w:numId="30" w16cid:durableId="1495146253">
    <w:abstractNumId w:val="29"/>
  </w:num>
  <w:num w:numId="31" w16cid:durableId="692534889">
    <w:abstractNumId w:val="4"/>
  </w:num>
  <w:numIdMacAtCleanup w:val="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A5"/>
    <w:rsid w:val="000010B4"/>
    <w:rsid w:val="00001398"/>
    <w:rsid w:val="00001C9D"/>
    <w:rsid w:val="00002C3D"/>
    <w:rsid w:val="000101BE"/>
    <w:rsid w:val="00010292"/>
    <w:rsid w:val="0001247C"/>
    <w:rsid w:val="0002052C"/>
    <w:rsid w:val="0002186F"/>
    <w:rsid w:val="00021AD7"/>
    <w:rsid w:val="000222CE"/>
    <w:rsid w:val="00024927"/>
    <w:rsid w:val="000254FB"/>
    <w:rsid w:val="0003387F"/>
    <w:rsid w:val="000411FC"/>
    <w:rsid w:val="0004210B"/>
    <w:rsid w:val="0004251F"/>
    <w:rsid w:val="000461F1"/>
    <w:rsid w:val="00050815"/>
    <w:rsid w:val="00054AEE"/>
    <w:rsid w:val="00056227"/>
    <w:rsid w:val="00056569"/>
    <w:rsid w:val="000604C3"/>
    <w:rsid w:val="000620C8"/>
    <w:rsid w:val="00063BFF"/>
    <w:rsid w:val="00065C87"/>
    <w:rsid w:val="000676BE"/>
    <w:rsid w:val="00067784"/>
    <w:rsid w:val="00067981"/>
    <w:rsid w:val="00070F27"/>
    <w:rsid w:val="00072232"/>
    <w:rsid w:val="00072674"/>
    <w:rsid w:val="00075C9F"/>
    <w:rsid w:val="000855C9"/>
    <w:rsid w:val="00090708"/>
    <w:rsid w:val="000933E4"/>
    <w:rsid w:val="00093DCA"/>
    <w:rsid w:val="00093F6B"/>
    <w:rsid w:val="0009525F"/>
    <w:rsid w:val="00097E56"/>
    <w:rsid w:val="000A121A"/>
    <w:rsid w:val="000A2C29"/>
    <w:rsid w:val="000A34CF"/>
    <w:rsid w:val="000A434D"/>
    <w:rsid w:val="000A4BA9"/>
    <w:rsid w:val="000A4DA8"/>
    <w:rsid w:val="000A56AB"/>
    <w:rsid w:val="000A74A4"/>
    <w:rsid w:val="000B1541"/>
    <w:rsid w:val="000B24A0"/>
    <w:rsid w:val="000B275C"/>
    <w:rsid w:val="000B3924"/>
    <w:rsid w:val="000B6C3A"/>
    <w:rsid w:val="000B7394"/>
    <w:rsid w:val="000B79C7"/>
    <w:rsid w:val="000B79CB"/>
    <w:rsid w:val="000C16B0"/>
    <w:rsid w:val="000D051C"/>
    <w:rsid w:val="000D4853"/>
    <w:rsid w:val="000D66F0"/>
    <w:rsid w:val="000D776D"/>
    <w:rsid w:val="000E0345"/>
    <w:rsid w:val="000E1429"/>
    <w:rsid w:val="000E2A63"/>
    <w:rsid w:val="000E3897"/>
    <w:rsid w:val="000E5D9D"/>
    <w:rsid w:val="000E68EA"/>
    <w:rsid w:val="000E6FB0"/>
    <w:rsid w:val="000E710A"/>
    <w:rsid w:val="000F2594"/>
    <w:rsid w:val="000F4884"/>
    <w:rsid w:val="000F672C"/>
    <w:rsid w:val="000F7DC8"/>
    <w:rsid w:val="0010060F"/>
    <w:rsid w:val="001010BE"/>
    <w:rsid w:val="00101A45"/>
    <w:rsid w:val="001027BF"/>
    <w:rsid w:val="00102A08"/>
    <w:rsid w:val="001053E0"/>
    <w:rsid w:val="0010761A"/>
    <w:rsid w:val="00110BA6"/>
    <w:rsid w:val="00113FDC"/>
    <w:rsid w:val="00115963"/>
    <w:rsid w:val="00120488"/>
    <w:rsid w:val="00123D78"/>
    <w:rsid w:val="00125277"/>
    <w:rsid w:val="00126563"/>
    <w:rsid w:val="00126C00"/>
    <w:rsid w:val="00132FC9"/>
    <w:rsid w:val="00133358"/>
    <w:rsid w:val="00137176"/>
    <w:rsid w:val="00141A9D"/>
    <w:rsid w:val="00141FCA"/>
    <w:rsid w:val="001427FD"/>
    <w:rsid w:val="00144F8A"/>
    <w:rsid w:val="001465AB"/>
    <w:rsid w:val="00147FDD"/>
    <w:rsid w:val="00151F71"/>
    <w:rsid w:val="00152013"/>
    <w:rsid w:val="00154B28"/>
    <w:rsid w:val="00170315"/>
    <w:rsid w:val="001742C4"/>
    <w:rsid w:val="001800C8"/>
    <w:rsid w:val="001834AA"/>
    <w:rsid w:val="00183525"/>
    <w:rsid w:val="001851B3"/>
    <w:rsid w:val="001853C7"/>
    <w:rsid w:val="001871DE"/>
    <w:rsid w:val="001946B5"/>
    <w:rsid w:val="00194956"/>
    <w:rsid w:val="001973AD"/>
    <w:rsid w:val="001A25EC"/>
    <w:rsid w:val="001A632C"/>
    <w:rsid w:val="001A7DF6"/>
    <w:rsid w:val="001B1419"/>
    <w:rsid w:val="001B3BD3"/>
    <w:rsid w:val="001B3DCB"/>
    <w:rsid w:val="001B4CA4"/>
    <w:rsid w:val="001B67FF"/>
    <w:rsid w:val="001C5D39"/>
    <w:rsid w:val="001C757B"/>
    <w:rsid w:val="001C7F34"/>
    <w:rsid w:val="001D1BB3"/>
    <w:rsid w:val="001D31EA"/>
    <w:rsid w:val="001D470C"/>
    <w:rsid w:val="001E56DC"/>
    <w:rsid w:val="001E5B96"/>
    <w:rsid w:val="001F0CBC"/>
    <w:rsid w:val="001F1335"/>
    <w:rsid w:val="001F2F0B"/>
    <w:rsid w:val="001F6E20"/>
    <w:rsid w:val="00202804"/>
    <w:rsid w:val="00205B1E"/>
    <w:rsid w:val="0021471C"/>
    <w:rsid w:val="002166A4"/>
    <w:rsid w:val="00216C8C"/>
    <w:rsid w:val="002216EE"/>
    <w:rsid w:val="00223C87"/>
    <w:rsid w:val="0022433E"/>
    <w:rsid w:val="00224E27"/>
    <w:rsid w:val="00227677"/>
    <w:rsid w:val="002347F2"/>
    <w:rsid w:val="00240981"/>
    <w:rsid w:val="00240A83"/>
    <w:rsid w:val="00242080"/>
    <w:rsid w:val="002434E5"/>
    <w:rsid w:val="002439A4"/>
    <w:rsid w:val="00255B76"/>
    <w:rsid w:val="00260203"/>
    <w:rsid w:val="0026058D"/>
    <w:rsid w:val="002608B1"/>
    <w:rsid w:val="00266843"/>
    <w:rsid w:val="00270C87"/>
    <w:rsid w:val="002751FE"/>
    <w:rsid w:val="002752B8"/>
    <w:rsid w:val="0028215A"/>
    <w:rsid w:val="00282189"/>
    <w:rsid w:val="00282294"/>
    <w:rsid w:val="002826F3"/>
    <w:rsid w:val="0028288A"/>
    <w:rsid w:val="00286044"/>
    <w:rsid w:val="0029101A"/>
    <w:rsid w:val="0029728C"/>
    <w:rsid w:val="002A376B"/>
    <w:rsid w:val="002B1CEF"/>
    <w:rsid w:val="002B3F03"/>
    <w:rsid w:val="002B4699"/>
    <w:rsid w:val="002B4E14"/>
    <w:rsid w:val="002B4EEA"/>
    <w:rsid w:val="002B526A"/>
    <w:rsid w:val="002B6E24"/>
    <w:rsid w:val="002B73C9"/>
    <w:rsid w:val="002B7731"/>
    <w:rsid w:val="002C0558"/>
    <w:rsid w:val="002C12EA"/>
    <w:rsid w:val="002C1565"/>
    <w:rsid w:val="002C22CD"/>
    <w:rsid w:val="002C2922"/>
    <w:rsid w:val="002C3295"/>
    <w:rsid w:val="002C3722"/>
    <w:rsid w:val="002C44E7"/>
    <w:rsid w:val="002D02A7"/>
    <w:rsid w:val="002D11F8"/>
    <w:rsid w:val="002E252D"/>
    <w:rsid w:val="002E2BF0"/>
    <w:rsid w:val="002E7527"/>
    <w:rsid w:val="002E7E3E"/>
    <w:rsid w:val="002F1C88"/>
    <w:rsid w:val="002F2FE8"/>
    <w:rsid w:val="002F364B"/>
    <w:rsid w:val="002F4DE6"/>
    <w:rsid w:val="002F5C86"/>
    <w:rsid w:val="002F78DB"/>
    <w:rsid w:val="0030624C"/>
    <w:rsid w:val="00307089"/>
    <w:rsid w:val="003078B5"/>
    <w:rsid w:val="00312114"/>
    <w:rsid w:val="00313690"/>
    <w:rsid w:val="00316978"/>
    <w:rsid w:val="00317A85"/>
    <w:rsid w:val="00320F28"/>
    <w:rsid w:val="00325417"/>
    <w:rsid w:val="00332357"/>
    <w:rsid w:val="003357DA"/>
    <w:rsid w:val="00336A45"/>
    <w:rsid w:val="00336B9F"/>
    <w:rsid w:val="00341E91"/>
    <w:rsid w:val="00343A6A"/>
    <w:rsid w:val="00343ED6"/>
    <w:rsid w:val="00346D60"/>
    <w:rsid w:val="00350415"/>
    <w:rsid w:val="003515FF"/>
    <w:rsid w:val="00351E77"/>
    <w:rsid w:val="00355A15"/>
    <w:rsid w:val="00356C21"/>
    <w:rsid w:val="00360D35"/>
    <w:rsid w:val="00366717"/>
    <w:rsid w:val="00367301"/>
    <w:rsid w:val="00374497"/>
    <w:rsid w:val="00375F23"/>
    <w:rsid w:val="00387656"/>
    <w:rsid w:val="00387B0F"/>
    <w:rsid w:val="00392515"/>
    <w:rsid w:val="00396F21"/>
    <w:rsid w:val="003A0742"/>
    <w:rsid w:val="003A23A6"/>
    <w:rsid w:val="003A2B86"/>
    <w:rsid w:val="003A52C6"/>
    <w:rsid w:val="003A6180"/>
    <w:rsid w:val="003A7F03"/>
    <w:rsid w:val="003B06BB"/>
    <w:rsid w:val="003B2B3F"/>
    <w:rsid w:val="003C0D80"/>
    <w:rsid w:val="003C4ED3"/>
    <w:rsid w:val="003C73BC"/>
    <w:rsid w:val="003D37E6"/>
    <w:rsid w:val="003D39E8"/>
    <w:rsid w:val="003D6F97"/>
    <w:rsid w:val="003E546A"/>
    <w:rsid w:val="003E65D8"/>
    <w:rsid w:val="003E7341"/>
    <w:rsid w:val="003F0B76"/>
    <w:rsid w:val="003F2962"/>
    <w:rsid w:val="003F29F8"/>
    <w:rsid w:val="003F357D"/>
    <w:rsid w:val="00406130"/>
    <w:rsid w:val="004076F5"/>
    <w:rsid w:val="00411DB5"/>
    <w:rsid w:val="00412E3E"/>
    <w:rsid w:val="00415A77"/>
    <w:rsid w:val="00420D18"/>
    <w:rsid w:val="0042114A"/>
    <w:rsid w:val="00426780"/>
    <w:rsid w:val="00426FD7"/>
    <w:rsid w:val="004341EB"/>
    <w:rsid w:val="0043488E"/>
    <w:rsid w:val="004403B6"/>
    <w:rsid w:val="00440889"/>
    <w:rsid w:val="004410D2"/>
    <w:rsid w:val="004433AE"/>
    <w:rsid w:val="004440EB"/>
    <w:rsid w:val="00445346"/>
    <w:rsid w:val="0045010F"/>
    <w:rsid w:val="00452CAD"/>
    <w:rsid w:val="0045507A"/>
    <w:rsid w:val="00460EA1"/>
    <w:rsid w:val="00465754"/>
    <w:rsid w:val="0047461E"/>
    <w:rsid w:val="0047482D"/>
    <w:rsid w:val="00474FEF"/>
    <w:rsid w:val="00480E06"/>
    <w:rsid w:val="00483F8C"/>
    <w:rsid w:val="0048571B"/>
    <w:rsid w:val="00486026"/>
    <w:rsid w:val="00490CA7"/>
    <w:rsid w:val="004927ED"/>
    <w:rsid w:val="00494732"/>
    <w:rsid w:val="00495AE1"/>
    <w:rsid w:val="004A082D"/>
    <w:rsid w:val="004A1F7C"/>
    <w:rsid w:val="004A2895"/>
    <w:rsid w:val="004A7BAC"/>
    <w:rsid w:val="004B3A30"/>
    <w:rsid w:val="004B57DC"/>
    <w:rsid w:val="004C2778"/>
    <w:rsid w:val="004C30F3"/>
    <w:rsid w:val="004C3773"/>
    <w:rsid w:val="004C64C2"/>
    <w:rsid w:val="004D31E3"/>
    <w:rsid w:val="004D46E1"/>
    <w:rsid w:val="004D4E39"/>
    <w:rsid w:val="004D5559"/>
    <w:rsid w:val="004D66A8"/>
    <w:rsid w:val="004D734C"/>
    <w:rsid w:val="004D76F2"/>
    <w:rsid w:val="004D7F76"/>
    <w:rsid w:val="004E25E4"/>
    <w:rsid w:val="004E4122"/>
    <w:rsid w:val="004F63EC"/>
    <w:rsid w:val="00500837"/>
    <w:rsid w:val="00504972"/>
    <w:rsid w:val="00505349"/>
    <w:rsid w:val="00506842"/>
    <w:rsid w:val="005071CD"/>
    <w:rsid w:val="00507B1C"/>
    <w:rsid w:val="0051315E"/>
    <w:rsid w:val="00513368"/>
    <w:rsid w:val="00517023"/>
    <w:rsid w:val="00525130"/>
    <w:rsid w:val="00525180"/>
    <w:rsid w:val="00533399"/>
    <w:rsid w:val="0053584E"/>
    <w:rsid w:val="00543F71"/>
    <w:rsid w:val="0054405F"/>
    <w:rsid w:val="005514D6"/>
    <w:rsid w:val="005537F2"/>
    <w:rsid w:val="00555886"/>
    <w:rsid w:val="0055648A"/>
    <w:rsid w:val="005604BB"/>
    <w:rsid w:val="005630CE"/>
    <w:rsid w:val="00564A31"/>
    <w:rsid w:val="00566338"/>
    <w:rsid w:val="00567A89"/>
    <w:rsid w:val="005717E6"/>
    <w:rsid w:val="00571F08"/>
    <w:rsid w:val="00573FA4"/>
    <w:rsid w:val="0057475C"/>
    <w:rsid w:val="00576C7E"/>
    <w:rsid w:val="00577172"/>
    <w:rsid w:val="00582440"/>
    <w:rsid w:val="00582E51"/>
    <w:rsid w:val="0058336A"/>
    <w:rsid w:val="005843A0"/>
    <w:rsid w:val="00585469"/>
    <w:rsid w:val="00587B8C"/>
    <w:rsid w:val="0059064E"/>
    <w:rsid w:val="00591BA6"/>
    <w:rsid w:val="005957D4"/>
    <w:rsid w:val="005962D0"/>
    <w:rsid w:val="00597544"/>
    <w:rsid w:val="005A10AF"/>
    <w:rsid w:val="005A337B"/>
    <w:rsid w:val="005A3B7C"/>
    <w:rsid w:val="005A4EAB"/>
    <w:rsid w:val="005A618A"/>
    <w:rsid w:val="005B218A"/>
    <w:rsid w:val="005B6895"/>
    <w:rsid w:val="005C02C6"/>
    <w:rsid w:val="005C16F6"/>
    <w:rsid w:val="005C407F"/>
    <w:rsid w:val="005C43A9"/>
    <w:rsid w:val="005C633B"/>
    <w:rsid w:val="005D1B4F"/>
    <w:rsid w:val="005D53B5"/>
    <w:rsid w:val="005E0145"/>
    <w:rsid w:val="005E3964"/>
    <w:rsid w:val="005E4C3A"/>
    <w:rsid w:val="005F5AB1"/>
    <w:rsid w:val="00600089"/>
    <w:rsid w:val="00601DB4"/>
    <w:rsid w:val="00602AAB"/>
    <w:rsid w:val="00602BD8"/>
    <w:rsid w:val="00605A9C"/>
    <w:rsid w:val="0060736D"/>
    <w:rsid w:val="00613AC9"/>
    <w:rsid w:val="00615342"/>
    <w:rsid w:val="00616BA9"/>
    <w:rsid w:val="00620D36"/>
    <w:rsid w:val="00625576"/>
    <w:rsid w:val="00627114"/>
    <w:rsid w:val="006337C3"/>
    <w:rsid w:val="00633F86"/>
    <w:rsid w:val="00636E7E"/>
    <w:rsid w:val="006436BE"/>
    <w:rsid w:val="006456E9"/>
    <w:rsid w:val="00647D7F"/>
    <w:rsid w:val="006534D1"/>
    <w:rsid w:val="00654106"/>
    <w:rsid w:val="006550E2"/>
    <w:rsid w:val="00657230"/>
    <w:rsid w:val="0065760E"/>
    <w:rsid w:val="00660231"/>
    <w:rsid w:val="0066083F"/>
    <w:rsid w:val="00662387"/>
    <w:rsid w:val="00663116"/>
    <w:rsid w:val="006656BB"/>
    <w:rsid w:val="0067168B"/>
    <w:rsid w:val="006736C8"/>
    <w:rsid w:val="00673B3C"/>
    <w:rsid w:val="00685D08"/>
    <w:rsid w:val="006868A6"/>
    <w:rsid w:val="00687D3C"/>
    <w:rsid w:val="00690F7C"/>
    <w:rsid w:val="00693C93"/>
    <w:rsid w:val="006A056C"/>
    <w:rsid w:val="006A2717"/>
    <w:rsid w:val="006A757A"/>
    <w:rsid w:val="006B343B"/>
    <w:rsid w:val="006B390E"/>
    <w:rsid w:val="006B4DF1"/>
    <w:rsid w:val="006B4F23"/>
    <w:rsid w:val="006C0218"/>
    <w:rsid w:val="006C07C2"/>
    <w:rsid w:val="006C09EB"/>
    <w:rsid w:val="006C0ED5"/>
    <w:rsid w:val="006C12B9"/>
    <w:rsid w:val="006C2862"/>
    <w:rsid w:val="006C5EEE"/>
    <w:rsid w:val="006E0000"/>
    <w:rsid w:val="006E286E"/>
    <w:rsid w:val="006F18DB"/>
    <w:rsid w:val="006F2FA3"/>
    <w:rsid w:val="006F3412"/>
    <w:rsid w:val="006F43D0"/>
    <w:rsid w:val="006F5248"/>
    <w:rsid w:val="006F56C2"/>
    <w:rsid w:val="007020CE"/>
    <w:rsid w:val="007032B6"/>
    <w:rsid w:val="00703789"/>
    <w:rsid w:val="00703A15"/>
    <w:rsid w:val="00703CF7"/>
    <w:rsid w:val="00703D64"/>
    <w:rsid w:val="00703E1F"/>
    <w:rsid w:val="00704E56"/>
    <w:rsid w:val="00712185"/>
    <w:rsid w:val="00716053"/>
    <w:rsid w:val="007170F8"/>
    <w:rsid w:val="00723A40"/>
    <w:rsid w:val="00724725"/>
    <w:rsid w:val="00730543"/>
    <w:rsid w:val="00732D7D"/>
    <w:rsid w:val="007368E6"/>
    <w:rsid w:val="00736D8F"/>
    <w:rsid w:val="007373EE"/>
    <w:rsid w:val="007477D9"/>
    <w:rsid w:val="0075110B"/>
    <w:rsid w:val="00752305"/>
    <w:rsid w:val="00754924"/>
    <w:rsid w:val="00756FF0"/>
    <w:rsid w:val="007609C0"/>
    <w:rsid w:val="007611ED"/>
    <w:rsid w:val="00762D51"/>
    <w:rsid w:val="00765098"/>
    <w:rsid w:val="007723B8"/>
    <w:rsid w:val="00785E97"/>
    <w:rsid w:val="00786EC9"/>
    <w:rsid w:val="0078749D"/>
    <w:rsid w:val="007957A8"/>
    <w:rsid w:val="007957AE"/>
    <w:rsid w:val="007A071D"/>
    <w:rsid w:val="007A0B3E"/>
    <w:rsid w:val="007A1A4F"/>
    <w:rsid w:val="007A1BE8"/>
    <w:rsid w:val="007A1F57"/>
    <w:rsid w:val="007A727C"/>
    <w:rsid w:val="007B0C84"/>
    <w:rsid w:val="007B2EE9"/>
    <w:rsid w:val="007B48B8"/>
    <w:rsid w:val="007B77AA"/>
    <w:rsid w:val="007C0135"/>
    <w:rsid w:val="007C0AA0"/>
    <w:rsid w:val="007C0FD7"/>
    <w:rsid w:val="007D783C"/>
    <w:rsid w:val="007E11DE"/>
    <w:rsid w:val="007E3A90"/>
    <w:rsid w:val="007F1E57"/>
    <w:rsid w:val="007F2444"/>
    <w:rsid w:val="007F2B69"/>
    <w:rsid w:val="007F546D"/>
    <w:rsid w:val="007F55D3"/>
    <w:rsid w:val="007F5914"/>
    <w:rsid w:val="007F6651"/>
    <w:rsid w:val="007F7689"/>
    <w:rsid w:val="00800AE8"/>
    <w:rsid w:val="00802253"/>
    <w:rsid w:val="00802C5C"/>
    <w:rsid w:val="00804D66"/>
    <w:rsid w:val="00804DF4"/>
    <w:rsid w:val="00807D6D"/>
    <w:rsid w:val="00821EB4"/>
    <w:rsid w:val="008227AF"/>
    <w:rsid w:val="00825983"/>
    <w:rsid w:val="00832139"/>
    <w:rsid w:val="008362D1"/>
    <w:rsid w:val="008378B2"/>
    <w:rsid w:val="00837B2B"/>
    <w:rsid w:val="00842CD5"/>
    <w:rsid w:val="00846B8D"/>
    <w:rsid w:val="008472C3"/>
    <w:rsid w:val="008477BF"/>
    <w:rsid w:val="00847D63"/>
    <w:rsid w:val="00847FEA"/>
    <w:rsid w:val="0085455B"/>
    <w:rsid w:val="00855E4F"/>
    <w:rsid w:val="00860D65"/>
    <w:rsid w:val="00861A70"/>
    <w:rsid w:val="00862932"/>
    <w:rsid w:val="008641C2"/>
    <w:rsid w:val="00864D90"/>
    <w:rsid w:val="008667B2"/>
    <w:rsid w:val="008732B9"/>
    <w:rsid w:val="00875AA9"/>
    <w:rsid w:val="00882491"/>
    <w:rsid w:val="00882A50"/>
    <w:rsid w:val="00883810"/>
    <w:rsid w:val="00884E45"/>
    <w:rsid w:val="00887F48"/>
    <w:rsid w:val="00890267"/>
    <w:rsid w:val="00890E39"/>
    <w:rsid w:val="008918FD"/>
    <w:rsid w:val="00893C26"/>
    <w:rsid w:val="008A25AE"/>
    <w:rsid w:val="008A33BE"/>
    <w:rsid w:val="008A6C32"/>
    <w:rsid w:val="008B6843"/>
    <w:rsid w:val="008C1839"/>
    <w:rsid w:val="008C32CF"/>
    <w:rsid w:val="008C3B1A"/>
    <w:rsid w:val="008C43BF"/>
    <w:rsid w:val="008C538C"/>
    <w:rsid w:val="008C6AB9"/>
    <w:rsid w:val="008C76A6"/>
    <w:rsid w:val="008E0A2A"/>
    <w:rsid w:val="008E1E77"/>
    <w:rsid w:val="008E23A2"/>
    <w:rsid w:val="008E33C3"/>
    <w:rsid w:val="008E725B"/>
    <w:rsid w:val="008E7C7E"/>
    <w:rsid w:val="008F2A93"/>
    <w:rsid w:val="00901730"/>
    <w:rsid w:val="00902BF3"/>
    <w:rsid w:val="0090654F"/>
    <w:rsid w:val="0091140E"/>
    <w:rsid w:val="00911745"/>
    <w:rsid w:val="00920AC2"/>
    <w:rsid w:val="00921844"/>
    <w:rsid w:val="00923770"/>
    <w:rsid w:val="0093405F"/>
    <w:rsid w:val="009419E4"/>
    <w:rsid w:val="00941A6A"/>
    <w:rsid w:val="00941EF8"/>
    <w:rsid w:val="009439FF"/>
    <w:rsid w:val="009450A1"/>
    <w:rsid w:val="00946006"/>
    <w:rsid w:val="00950F82"/>
    <w:rsid w:val="00956714"/>
    <w:rsid w:val="00956A08"/>
    <w:rsid w:val="00957FF3"/>
    <w:rsid w:val="00961C98"/>
    <w:rsid w:val="0096242A"/>
    <w:rsid w:val="00962E68"/>
    <w:rsid w:val="00971453"/>
    <w:rsid w:val="009715F5"/>
    <w:rsid w:val="00972838"/>
    <w:rsid w:val="00974B02"/>
    <w:rsid w:val="00977460"/>
    <w:rsid w:val="009809F7"/>
    <w:rsid w:val="009812F0"/>
    <w:rsid w:val="00985109"/>
    <w:rsid w:val="00987042"/>
    <w:rsid w:val="00987115"/>
    <w:rsid w:val="00990EDE"/>
    <w:rsid w:val="009A473D"/>
    <w:rsid w:val="009A49E1"/>
    <w:rsid w:val="009B3FDE"/>
    <w:rsid w:val="009B67D3"/>
    <w:rsid w:val="009B7EE6"/>
    <w:rsid w:val="009C078C"/>
    <w:rsid w:val="009C0C36"/>
    <w:rsid w:val="009C103C"/>
    <w:rsid w:val="009C15BF"/>
    <w:rsid w:val="009C26B9"/>
    <w:rsid w:val="009C2C85"/>
    <w:rsid w:val="009C381D"/>
    <w:rsid w:val="009C3CE0"/>
    <w:rsid w:val="009D0824"/>
    <w:rsid w:val="009D3FF0"/>
    <w:rsid w:val="009D6AAB"/>
    <w:rsid w:val="009E0254"/>
    <w:rsid w:val="009E20A6"/>
    <w:rsid w:val="009E237A"/>
    <w:rsid w:val="009E31E8"/>
    <w:rsid w:val="009E500F"/>
    <w:rsid w:val="009E58FB"/>
    <w:rsid w:val="009E59DB"/>
    <w:rsid w:val="009E6A98"/>
    <w:rsid w:val="009E730B"/>
    <w:rsid w:val="00A01FE9"/>
    <w:rsid w:val="00A03935"/>
    <w:rsid w:val="00A03A6F"/>
    <w:rsid w:val="00A05FC0"/>
    <w:rsid w:val="00A15C81"/>
    <w:rsid w:val="00A20A57"/>
    <w:rsid w:val="00A211F6"/>
    <w:rsid w:val="00A212C5"/>
    <w:rsid w:val="00A21303"/>
    <w:rsid w:val="00A236AA"/>
    <w:rsid w:val="00A237F6"/>
    <w:rsid w:val="00A23D4C"/>
    <w:rsid w:val="00A24046"/>
    <w:rsid w:val="00A24969"/>
    <w:rsid w:val="00A25386"/>
    <w:rsid w:val="00A26D7D"/>
    <w:rsid w:val="00A279A5"/>
    <w:rsid w:val="00A27AB5"/>
    <w:rsid w:val="00A31F97"/>
    <w:rsid w:val="00A371DB"/>
    <w:rsid w:val="00A4025B"/>
    <w:rsid w:val="00A42C79"/>
    <w:rsid w:val="00A437EC"/>
    <w:rsid w:val="00A46921"/>
    <w:rsid w:val="00A479E1"/>
    <w:rsid w:val="00A47C46"/>
    <w:rsid w:val="00A50067"/>
    <w:rsid w:val="00A50500"/>
    <w:rsid w:val="00A51101"/>
    <w:rsid w:val="00A51842"/>
    <w:rsid w:val="00A540F3"/>
    <w:rsid w:val="00A55F82"/>
    <w:rsid w:val="00A5754A"/>
    <w:rsid w:val="00A60CAB"/>
    <w:rsid w:val="00A63DAF"/>
    <w:rsid w:val="00A73EE3"/>
    <w:rsid w:val="00A77272"/>
    <w:rsid w:val="00A818EC"/>
    <w:rsid w:val="00A82427"/>
    <w:rsid w:val="00A824CD"/>
    <w:rsid w:val="00A85AF7"/>
    <w:rsid w:val="00A85E40"/>
    <w:rsid w:val="00A92302"/>
    <w:rsid w:val="00A933B1"/>
    <w:rsid w:val="00A949DD"/>
    <w:rsid w:val="00A950BE"/>
    <w:rsid w:val="00AA0369"/>
    <w:rsid w:val="00AA6F99"/>
    <w:rsid w:val="00AB0612"/>
    <w:rsid w:val="00AB23B5"/>
    <w:rsid w:val="00AB2BCF"/>
    <w:rsid w:val="00AB33E2"/>
    <w:rsid w:val="00AB3BCF"/>
    <w:rsid w:val="00AB4CA6"/>
    <w:rsid w:val="00AB51E3"/>
    <w:rsid w:val="00AC1555"/>
    <w:rsid w:val="00AD111D"/>
    <w:rsid w:val="00AD21DF"/>
    <w:rsid w:val="00AD2372"/>
    <w:rsid w:val="00AD5D8C"/>
    <w:rsid w:val="00AD6395"/>
    <w:rsid w:val="00AE3699"/>
    <w:rsid w:val="00AE37DB"/>
    <w:rsid w:val="00AE469F"/>
    <w:rsid w:val="00AE5646"/>
    <w:rsid w:val="00AE750E"/>
    <w:rsid w:val="00AF13B5"/>
    <w:rsid w:val="00AF1E16"/>
    <w:rsid w:val="00AF29FD"/>
    <w:rsid w:val="00AF2BF2"/>
    <w:rsid w:val="00AF5E43"/>
    <w:rsid w:val="00AF74E5"/>
    <w:rsid w:val="00B01339"/>
    <w:rsid w:val="00B023C4"/>
    <w:rsid w:val="00B03EA7"/>
    <w:rsid w:val="00B05230"/>
    <w:rsid w:val="00B07097"/>
    <w:rsid w:val="00B11448"/>
    <w:rsid w:val="00B13EED"/>
    <w:rsid w:val="00B14C43"/>
    <w:rsid w:val="00B21FC0"/>
    <w:rsid w:val="00B23488"/>
    <w:rsid w:val="00B23F3F"/>
    <w:rsid w:val="00B315B2"/>
    <w:rsid w:val="00B342E4"/>
    <w:rsid w:val="00B354BB"/>
    <w:rsid w:val="00B4151E"/>
    <w:rsid w:val="00B53FE4"/>
    <w:rsid w:val="00B5593A"/>
    <w:rsid w:val="00B56994"/>
    <w:rsid w:val="00B65160"/>
    <w:rsid w:val="00B6539A"/>
    <w:rsid w:val="00B669B3"/>
    <w:rsid w:val="00B66CB5"/>
    <w:rsid w:val="00B7152D"/>
    <w:rsid w:val="00B742FE"/>
    <w:rsid w:val="00B81158"/>
    <w:rsid w:val="00B81354"/>
    <w:rsid w:val="00B8181E"/>
    <w:rsid w:val="00B840A5"/>
    <w:rsid w:val="00B84568"/>
    <w:rsid w:val="00B8539A"/>
    <w:rsid w:val="00B86DFF"/>
    <w:rsid w:val="00B9163D"/>
    <w:rsid w:val="00B93844"/>
    <w:rsid w:val="00B94FE9"/>
    <w:rsid w:val="00B9663A"/>
    <w:rsid w:val="00B9771F"/>
    <w:rsid w:val="00BA10F5"/>
    <w:rsid w:val="00BA2059"/>
    <w:rsid w:val="00BA2D18"/>
    <w:rsid w:val="00BA547E"/>
    <w:rsid w:val="00BA580A"/>
    <w:rsid w:val="00BA7151"/>
    <w:rsid w:val="00BB22DE"/>
    <w:rsid w:val="00BB34B5"/>
    <w:rsid w:val="00BB550C"/>
    <w:rsid w:val="00BB6F20"/>
    <w:rsid w:val="00BB75CD"/>
    <w:rsid w:val="00BC2B5F"/>
    <w:rsid w:val="00BC3F2A"/>
    <w:rsid w:val="00BD3FA8"/>
    <w:rsid w:val="00BD5BA5"/>
    <w:rsid w:val="00BD7172"/>
    <w:rsid w:val="00BE3B76"/>
    <w:rsid w:val="00BE6019"/>
    <w:rsid w:val="00BE790F"/>
    <w:rsid w:val="00BF49AC"/>
    <w:rsid w:val="00BF633A"/>
    <w:rsid w:val="00C02493"/>
    <w:rsid w:val="00C03539"/>
    <w:rsid w:val="00C06479"/>
    <w:rsid w:val="00C07DAA"/>
    <w:rsid w:val="00C146B3"/>
    <w:rsid w:val="00C15D7C"/>
    <w:rsid w:val="00C178CB"/>
    <w:rsid w:val="00C20E5C"/>
    <w:rsid w:val="00C21257"/>
    <w:rsid w:val="00C21DBF"/>
    <w:rsid w:val="00C26459"/>
    <w:rsid w:val="00C31CAC"/>
    <w:rsid w:val="00C32AF4"/>
    <w:rsid w:val="00C3485A"/>
    <w:rsid w:val="00C363D1"/>
    <w:rsid w:val="00C441BA"/>
    <w:rsid w:val="00C45C77"/>
    <w:rsid w:val="00C45D75"/>
    <w:rsid w:val="00C4796F"/>
    <w:rsid w:val="00C50F2D"/>
    <w:rsid w:val="00C5244C"/>
    <w:rsid w:val="00C55690"/>
    <w:rsid w:val="00C55B04"/>
    <w:rsid w:val="00C60254"/>
    <w:rsid w:val="00C61328"/>
    <w:rsid w:val="00C61D8E"/>
    <w:rsid w:val="00C64C18"/>
    <w:rsid w:val="00C64F83"/>
    <w:rsid w:val="00C650AC"/>
    <w:rsid w:val="00C6671E"/>
    <w:rsid w:val="00C70212"/>
    <w:rsid w:val="00C72287"/>
    <w:rsid w:val="00C72D78"/>
    <w:rsid w:val="00C72E8A"/>
    <w:rsid w:val="00C73135"/>
    <w:rsid w:val="00C75FB1"/>
    <w:rsid w:val="00C76106"/>
    <w:rsid w:val="00C776D4"/>
    <w:rsid w:val="00C8338F"/>
    <w:rsid w:val="00C85C35"/>
    <w:rsid w:val="00C91BEF"/>
    <w:rsid w:val="00C91FAF"/>
    <w:rsid w:val="00C92833"/>
    <w:rsid w:val="00C949C7"/>
    <w:rsid w:val="00C96FE3"/>
    <w:rsid w:val="00CA0E3D"/>
    <w:rsid w:val="00CA22C3"/>
    <w:rsid w:val="00CA560A"/>
    <w:rsid w:val="00CA69B0"/>
    <w:rsid w:val="00CB314D"/>
    <w:rsid w:val="00CB5718"/>
    <w:rsid w:val="00CC0775"/>
    <w:rsid w:val="00CC0CA4"/>
    <w:rsid w:val="00CC6584"/>
    <w:rsid w:val="00CC6FC4"/>
    <w:rsid w:val="00CD1005"/>
    <w:rsid w:val="00CD5F32"/>
    <w:rsid w:val="00CD7394"/>
    <w:rsid w:val="00CE248D"/>
    <w:rsid w:val="00CE4E00"/>
    <w:rsid w:val="00CE5652"/>
    <w:rsid w:val="00CE68CA"/>
    <w:rsid w:val="00CE7233"/>
    <w:rsid w:val="00CE7316"/>
    <w:rsid w:val="00CF105C"/>
    <w:rsid w:val="00CF1400"/>
    <w:rsid w:val="00D032BF"/>
    <w:rsid w:val="00D12371"/>
    <w:rsid w:val="00D12B08"/>
    <w:rsid w:val="00D2266B"/>
    <w:rsid w:val="00D22733"/>
    <w:rsid w:val="00D24DE3"/>
    <w:rsid w:val="00D31E87"/>
    <w:rsid w:val="00D32002"/>
    <w:rsid w:val="00D35778"/>
    <w:rsid w:val="00D36462"/>
    <w:rsid w:val="00D36726"/>
    <w:rsid w:val="00D37E22"/>
    <w:rsid w:val="00D42DDD"/>
    <w:rsid w:val="00D43306"/>
    <w:rsid w:val="00D4494E"/>
    <w:rsid w:val="00D44E00"/>
    <w:rsid w:val="00D46F0C"/>
    <w:rsid w:val="00D47A7E"/>
    <w:rsid w:val="00D51AB1"/>
    <w:rsid w:val="00D60979"/>
    <w:rsid w:val="00D6141B"/>
    <w:rsid w:val="00D61AFE"/>
    <w:rsid w:val="00D65F4E"/>
    <w:rsid w:val="00D7303E"/>
    <w:rsid w:val="00D8089C"/>
    <w:rsid w:val="00D9004C"/>
    <w:rsid w:val="00D91549"/>
    <w:rsid w:val="00D921E0"/>
    <w:rsid w:val="00D94B98"/>
    <w:rsid w:val="00D94C31"/>
    <w:rsid w:val="00D9604F"/>
    <w:rsid w:val="00DA2AC7"/>
    <w:rsid w:val="00DA2AFE"/>
    <w:rsid w:val="00DA414D"/>
    <w:rsid w:val="00DA61B7"/>
    <w:rsid w:val="00DB1E16"/>
    <w:rsid w:val="00DB47ED"/>
    <w:rsid w:val="00DC0142"/>
    <w:rsid w:val="00DC05DE"/>
    <w:rsid w:val="00DC1C8B"/>
    <w:rsid w:val="00DC26BC"/>
    <w:rsid w:val="00DC506E"/>
    <w:rsid w:val="00DC532A"/>
    <w:rsid w:val="00DC7AF3"/>
    <w:rsid w:val="00DD0072"/>
    <w:rsid w:val="00DE4346"/>
    <w:rsid w:val="00DF1B2A"/>
    <w:rsid w:val="00DF200A"/>
    <w:rsid w:val="00DF2B3C"/>
    <w:rsid w:val="00DF4240"/>
    <w:rsid w:val="00DF6C06"/>
    <w:rsid w:val="00DF7547"/>
    <w:rsid w:val="00E0291E"/>
    <w:rsid w:val="00E02B06"/>
    <w:rsid w:val="00E05412"/>
    <w:rsid w:val="00E05DD4"/>
    <w:rsid w:val="00E06E7F"/>
    <w:rsid w:val="00E16DA9"/>
    <w:rsid w:val="00E233E1"/>
    <w:rsid w:val="00E30F64"/>
    <w:rsid w:val="00E31AC1"/>
    <w:rsid w:val="00E3473E"/>
    <w:rsid w:val="00E376E8"/>
    <w:rsid w:val="00E40627"/>
    <w:rsid w:val="00E4062B"/>
    <w:rsid w:val="00E409CE"/>
    <w:rsid w:val="00E42ED9"/>
    <w:rsid w:val="00E44BEA"/>
    <w:rsid w:val="00E45718"/>
    <w:rsid w:val="00E47F35"/>
    <w:rsid w:val="00E65909"/>
    <w:rsid w:val="00E66067"/>
    <w:rsid w:val="00E670B5"/>
    <w:rsid w:val="00E73191"/>
    <w:rsid w:val="00E7489A"/>
    <w:rsid w:val="00E76281"/>
    <w:rsid w:val="00E8152D"/>
    <w:rsid w:val="00E83CEE"/>
    <w:rsid w:val="00E8505E"/>
    <w:rsid w:val="00E854BD"/>
    <w:rsid w:val="00E94C77"/>
    <w:rsid w:val="00E96BA8"/>
    <w:rsid w:val="00E97D34"/>
    <w:rsid w:val="00EA04F1"/>
    <w:rsid w:val="00EA0B5F"/>
    <w:rsid w:val="00EA724F"/>
    <w:rsid w:val="00EB329F"/>
    <w:rsid w:val="00EB62C5"/>
    <w:rsid w:val="00EC015C"/>
    <w:rsid w:val="00EC30A5"/>
    <w:rsid w:val="00EC31E8"/>
    <w:rsid w:val="00EC5E09"/>
    <w:rsid w:val="00EC65F0"/>
    <w:rsid w:val="00ED21FD"/>
    <w:rsid w:val="00ED29FA"/>
    <w:rsid w:val="00ED52B7"/>
    <w:rsid w:val="00ED55C4"/>
    <w:rsid w:val="00ED60FD"/>
    <w:rsid w:val="00ED69E8"/>
    <w:rsid w:val="00EE0740"/>
    <w:rsid w:val="00EE5722"/>
    <w:rsid w:val="00EE5868"/>
    <w:rsid w:val="00EE68D5"/>
    <w:rsid w:val="00EF5D0D"/>
    <w:rsid w:val="00EF701E"/>
    <w:rsid w:val="00F00972"/>
    <w:rsid w:val="00F01CDE"/>
    <w:rsid w:val="00F0209E"/>
    <w:rsid w:val="00F04B05"/>
    <w:rsid w:val="00F04C21"/>
    <w:rsid w:val="00F05DAE"/>
    <w:rsid w:val="00F06D4A"/>
    <w:rsid w:val="00F100DA"/>
    <w:rsid w:val="00F11BAC"/>
    <w:rsid w:val="00F20759"/>
    <w:rsid w:val="00F2551E"/>
    <w:rsid w:val="00F30ABF"/>
    <w:rsid w:val="00F3161F"/>
    <w:rsid w:val="00F34C4B"/>
    <w:rsid w:val="00F35E72"/>
    <w:rsid w:val="00F36F3F"/>
    <w:rsid w:val="00F40D99"/>
    <w:rsid w:val="00F448B9"/>
    <w:rsid w:val="00F45096"/>
    <w:rsid w:val="00F45A28"/>
    <w:rsid w:val="00F525FC"/>
    <w:rsid w:val="00F540E6"/>
    <w:rsid w:val="00F570BE"/>
    <w:rsid w:val="00F62450"/>
    <w:rsid w:val="00F6503C"/>
    <w:rsid w:val="00F66145"/>
    <w:rsid w:val="00F675DA"/>
    <w:rsid w:val="00F707A0"/>
    <w:rsid w:val="00F73B49"/>
    <w:rsid w:val="00F76B19"/>
    <w:rsid w:val="00F77843"/>
    <w:rsid w:val="00F80BC3"/>
    <w:rsid w:val="00F810AC"/>
    <w:rsid w:val="00F84ADC"/>
    <w:rsid w:val="00F84DBA"/>
    <w:rsid w:val="00F949B0"/>
    <w:rsid w:val="00F964C1"/>
    <w:rsid w:val="00FA119E"/>
    <w:rsid w:val="00FA1D77"/>
    <w:rsid w:val="00FA37E9"/>
    <w:rsid w:val="00FA76B0"/>
    <w:rsid w:val="00FB0FD6"/>
    <w:rsid w:val="00FB27CB"/>
    <w:rsid w:val="00FB4C68"/>
    <w:rsid w:val="00FC1C0F"/>
    <w:rsid w:val="00FC1CF0"/>
    <w:rsid w:val="00FC2A05"/>
    <w:rsid w:val="00FC41F3"/>
    <w:rsid w:val="00FC51AD"/>
    <w:rsid w:val="00FD1216"/>
    <w:rsid w:val="00FD2EDB"/>
    <w:rsid w:val="00FD7E24"/>
    <w:rsid w:val="00FE15B6"/>
    <w:rsid w:val="00FE169A"/>
    <w:rsid w:val="00FE404E"/>
    <w:rsid w:val="00FE5B68"/>
    <w:rsid w:val="00FE7FF0"/>
    <w:rsid w:val="00FF4A2F"/>
    <w:rsid w:val="013D9EEE"/>
    <w:rsid w:val="02FEB612"/>
    <w:rsid w:val="038786B6"/>
    <w:rsid w:val="03D0CBE0"/>
    <w:rsid w:val="05D310EE"/>
    <w:rsid w:val="06200E06"/>
    <w:rsid w:val="07D6B28C"/>
    <w:rsid w:val="085FE1B0"/>
    <w:rsid w:val="08A1678F"/>
    <w:rsid w:val="08DB210E"/>
    <w:rsid w:val="0AD746CD"/>
    <w:rsid w:val="0B9264E6"/>
    <w:rsid w:val="0BD5B76C"/>
    <w:rsid w:val="0C63FEFB"/>
    <w:rsid w:val="0CA8E4D5"/>
    <w:rsid w:val="0CD7ACEC"/>
    <w:rsid w:val="0D36B94C"/>
    <w:rsid w:val="0D36B94C"/>
    <w:rsid w:val="0DCE5B13"/>
    <w:rsid w:val="0ECF4D76"/>
    <w:rsid w:val="0EFC9D8A"/>
    <w:rsid w:val="106228A7"/>
    <w:rsid w:val="10F89CBA"/>
    <w:rsid w:val="116897F2"/>
    <w:rsid w:val="11AFA004"/>
    <w:rsid w:val="11B3CDE9"/>
    <w:rsid w:val="11DA7538"/>
    <w:rsid w:val="121D9AEB"/>
    <w:rsid w:val="1239DEFA"/>
    <w:rsid w:val="125ADF38"/>
    <w:rsid w:val="12981230"/>
    <w:rsid w:val="13094805"/>
    <w:rsid w:val="13A098BA"/>
    <w:rsid w:val="13B4D51B"/>
    <w:rsid w:val="13B7BE09"/>
    <w:rsid w:val="13F6AF99"/>
    <w:rsid w:val="1486A0ED"/>
    <w:rsid w:val="14E31B94"/>
    <w:rsid w:val="18A84C36"/>
    <w:rsid w:val="18F8CDFB"/>
    <w:rsid w:val="197F61F3"/>
    <w:rsid w:val="19A48A05"/>
    <w:rsid w:val="1A5EB5F6"/>
    <w:rsid w:val="1B931C75"/>
    <w:rsid w:val="1C9A9FC1"/>
    <w:rsid w:val="1CD3E765"/>
    <w:rsid w:val="1E6FB7C6"/>
    <w:rsid w:val="209531EA"/>
    <w:rsid w:val="20AFFD2C"/>
    <w:rsid w:val="21F903C0"/>
    <w:rsid w:val="227C1ED5"/>
    <w:rsid w:val="23232905"/>
    <w:rsid w:val="23E450B4"/>
    <w:rsid w:val="23EBD962"/>
    <w:rsid w:val="23FEDAA1"/>
    <w:rsid w:val="24900491"/>
    <w:rsid w:val="26725FE7"/>
    <w:rsid w:val="27237A24"/>
    <w:rsid w:val="27697D09"/>
    <w:rsid w:val="27ACF327"/>
    <w:rsid w:val="29165B54"/>
    <w:rsid w:val="29BD89B9"/>
    <w:rsid w:val="2A84026D"/>
    <w:rsid w:val="2B559B74"/>
    <w:rsid w:val="2C8A2BED"/>
    <w:rsid w:val="2D22AD99"/>
    <w:rsid w:val="2D3C4C79"/>
    <w:rsid w:val="2D3C90E7"/>
    <w:rsid w:val="2D666D88"/>
    <w:rsid w:val="2EDC6B66"/>
    <w:rsid w:val="2F0055D7"/>
    <w:rsid w:val="3075EEFD"/>
    <w:rsid w:val="31F87121"/>
    <w:rsid w:val="3203806C"/>
    <w:rsid w:val="321FD516"/>
    <w:rsid w:val="3244DA7A"/>
    <w:rsid w:val="32741F0C"/>
    <w:rsid w:val="34FD0A9A"/>
    <w:rsid w:val="3535BD75"/>
    <w:rsid w:val="357636D8"/>
    <w:rsid w:val="36E86C48"/>
    <w:rsid w:val="37BC13BF"/>
    <w:rsid w:val="37D57A46"/>
    <w:rsid w:val="380CD8EC"/>
    <w:rsid w:val="392AD5CC"/>
    <w:rsid w:val="3937629A"/>
    <w:rsid w:val="397E405A"/>
    <w:rsid w:val="397E405A"/>
    <w:rsid w:val="39ECB70B"/>
    <w:rsid w:val="3A64BE9E"/>
    <w:rsid w:val="3A8AC72D"/>
    <w:rsid w:val="3B55EEDB"/>
    <w:rsid w:val="3C085501"/>
    <w:rsid w:val="3D482D28"/>
    <w:rsid w:val="3DAA7408"/>
    <w:rsid w:val="3DBD2554"/>
    <w:rsid w:val="3E837A08"/>
    <w:rsid w:val="3EB13848"/>
    <w:rsid w:val="406B784F"/>
    <w:rsid w:val="415D8A93"/>
    <w:rsid w:val="43149C83"/>
    <w:rsid w:val="43AD9753"/>
    <w:rsid w:val="4418C38D"/>
    <w:rsid w:val="442E6D53"/>
    <w:rsid w:val="46888C3C"/>
    <w:rsid w:val="46C67842"/>
    <w:rsid w:val="46CCDC3F"/>
    <w:rsid w:val="48AAD38C"/>
    <w:rsid w:val="48E33BC3"/>
    <w:rsid w:val="4B9FE582"/>
    <w:rsid w:val="4BAB4A1D"/>
    <w:rsid w:val="4CA55153"/>
    <w:rsid w:val="4DC62907"/>
    <w:rsid w:val="4E86DCB6"/>
    <w:rsid w:val="4EC40106"/>
    <w:rsid w:val="4F0C29BB"/>
    <w:rsid w:val="4F70663F"/>
    <w:rsid w:val="50BA01C4"/>
    <w:rsid w:val="514C83C4"/>
    <w:rsid w:val="51ACBFE9"/>
    <w:rsid w:val="51C84A57"/>
    <w:rsid w:val="531F57E8"/>
    <w:rsid w:val="53641AB8"/>
    <w:rsid w:val="5416C5B5"/>
    <w:rsid w:val="5434B28A"/>
    <w:rsid w:val="57A71DCB"/>
    <w:rsid w:val="57F06D04"/>
    <w:rsid w:val="5955EF6B"/>
    <w:rsid w:val="59585673"/>
    <w:rsid w:val="59585673"/>
    <w:rsid w:val="59B3C913"/>
    <w:rsid w:val="5BD0BB18"/>
    <w:rsid w:val="5C0941CC"/>
    <w:rsid w:val="5D69DE80"/>
    <w:rsid w:val="5D6C8B79"/>
    <w:rsid w:val="5E656BEF"/>
    <w:rsid w:val="5E8B9D58"/>
    <w:rsid w:val="5EF59794"/>
    <w:rsid w:val="5F177E56"/>
    <w:rsid w:val="5F223780"/>
    <w:rsid w:val="5F23AE4B"/>
    <w:rsid w:val="5F7335DD"/>
    <w:rsid w:val="5F78311B"/>
    <w:rsid w:val="5F78311B"/>
    <w:rsid w:val="61D48958"/>
    <w:rsid w:val="62213A01"/>
    <w:rsid w:val="625B4F0D"/>
    <w:rsid w:val="639F1FEF"/>
    <w:rsid w:val="63CACE6D"/>
    <w:rsid w:val="6565F850"/>
    <w:rsid w:val="65A048CD"/>
    <w:rsid w:val="66B06470"/>
    <w:rsid w:val="6745DD8B"/>
    <w:rsid w:val="675DFC80"/>
    <w:rsid w:val="67DEBB24"/>
    <w:rsid w:val="68B10488"/>
    <w:rsid w:val="68D63889"/>
    <w:rsid w:val="6957F38A"/>
    <w:rsid w:val="695860F3"/>
    <w:rsid w:val="69F16D8C"/>
    <w:rsid w:val="6A4CD4E9"/>
    <w:rsid w:val="6CB6382D"/>
    <w:rsid w:val="704AB51E"/>
    <w:rsid w:val="7108924D"/>
    <w:rsid w:val="7159825C"/>
    <w:rsid w:val="72B2DC77"/>
    <w:rsid w:val="72C6E5E7"/>
    <w:rsid w:val="73186530"/>
    <w:rsid w:val="737D9E76"/>
    <w:rsid w:val="7462B648"/>
    <w:rsid w:val="7475B787"/>
    <w:rsid w:val="75C31F1E"/>
    <w:rsid w:val="75F63154"/>
    <w:rsid w:val="77C33E91"/>
    <w:rsid w:val="7A488ACE"/>
    <w:rsid w:val="7ADDACA9"/>
    <w:rsid w:val="7B65527B"/>
    <w:rsid w:val="7C59CDC1"/>
    <w:rsid w:val="7C6DB8A4"/>
    <w:rsid w:val="7CDA77B3"/>
    <w:rsid w:val="7E6044B6"/>
    <w:rsid w:val="7EEDB50B"/>
    <w:rsid w:val="7F31E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2761980"/>
  <w15:docId w15:val="{A1E7AD1B-1338-408E-A8BC-9F3F483613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vi-V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560A"/>
    <w:pPr>
      <w:suppressAutoHyphens/>
    </w:pPr>
    <w:rPr>
      <w:rFonts w:eastAsia="SimSun"/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8C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Arial Narrow" w:hAnsi="Arial Narrow" w:eastAsia="MS Mincho" w:cs="Arial Narrow"/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WW8Num1z0" w:customStyle="1">
    <w:name w:val="WW8Num1z0"/>
    <w:rPr>
      <w:rFonts w:hint="default" w:ascii="Symbol" w:hAnsi="Symbol" w:eastAsia="MS Mincho" w:cs="Arial"/>
    </w:rPr>
  </w:style>
  <w:style w:type="character" w:styleId="WW8Num1z1" w:customStyle="1">
    <w:name w:val="WW8Num1z1"/>
    <w:rPr>
      <w:rFonts w:hint="default" w:ascii="Courier New" w:hAnsi="Courier New" w:cs="Courier New"/>
    </w:rPr>
  </w:style>
  <w:style w:type="character" w:styleId="WW8Num1z2" w:customStyle="1">
    <w:name w:val="WW8Num1z2"/>
    <w:rPr>
      <w:rFonts w:hint="default" w:ascii="Wingdings" w:hAnsi="Wingdings" w:cs="Wingdings"/>
    </w:rPr>
  </w:style>
  <w:style w:type="character" w:styleId="WW8Num1z3" w:customStyle="1">
    <w:name w:val="WW8Num1z3"/>
    <w:rPr>
      <w:rFonts w:hint="default" w:ascii="Symbol" w:hAnsi="Symbol" w:cs="Symbol"/>
    </w:rPr>
  </w:style>
  <w:style w:type="character" w:styleId="WW8Num1z4" w:customStyle="1">
    <w:name w:val="WW8Num1z4"/>
  </w:style>
  <w:style w:type="character" w:styleId="WW8Num1z5" w:customStyle="1">
    <w:name w:val="WW8Num1z5"/>
  </w:style>
  <w:style w:type="character" w:styleId="WW8Num1z6" w:customStyle="1">
    <w:name w:val="WW8Num1z6"/>
  </w:style>
  <w:style w:type="character" w:styleId="WW8Num1z7" w:customStyle="1">
    <w:name w:val="WW8Num1z7"/>
  </w:style>
  <w:style w:type="character" w:styleId="WW8Num1z8" w:customStyle="1">
    <w:name w:val="WW8Num1z8"/>
  </w:style>
  <w:style w:type="character" w:styleId="WW8Num2z0" w:customStyle="1">
    <w:name w:val="WW8Num2z0"/>
    <w:rPr>
      <w:rFonts w:cs="Tahoma"/>
    </w:rPr>
  </w:style>
  <w:style w:type="character" w:styleId="WW8Num3z0" w:customStyle="1">
    <w:name w:val="WW8Num3z0"/>
    <w:rPr>
      <w:rFonts w:hint="default" w:ascii="Symbol" w:hAnsi="Symbol" w:cs="Symbol"/>
    </w:rPr>
  </w:style>
  <w:style w:type="character" w:styleId="WW8Num4z0" w:customStyle="1">
    <w:name w:val="WW8Num4z0"/>
    <w:rPr>
      <w:rFonts w:hint="default" w:ascii="Symbol" w:hAnsi="Symbol" w:cs="Symbol"/>
      <w:color w:val="999999"/>
      <w:sz w:val="12"/>
      <w:szCs w:val="12"/>
    </w:rPr>
  </w:style>
  <w:style w:type="character" w:styleId="WW8Num2z1" w:customStyle="1">
    <w:name w:val="WW8Num2z1"/>
    <w:rPr>
      <w:rFonts w:hint="default" w:ascii="Courier New" w:hAnsi="Courier New" w:cs="Courier New"/>
    </w:rPr>
  </w:style>
  <w:style w:type="character" w:styleId="WW8Num2z2" w:customStyle="1">
    <w:name w:val="WW8Num2z2"/>
    <w:rPr>
      <w:rFonts w:hint="default" w:ascii="Wingdings" w:hAnsi="Wingdings" w:cs="Wingdings"/>
    </w:rPr>
  </w:style>
  <w:style w:type="character" w:styleId="WW8Num2z3" w:customStyle="1">
    <w:name w:val="WW8Num2z3"/>
    <w:rPr>
      <w:rFonts w:hint="default" w:ascii="Symbol" w:hAnsi="Symbol" w:cs="Symbol"/>
    </w:rPr>
  </w:style>
  <w:style w:type="character" w:styleId="WW8Num3z1" w:customStyle="1">
    <w:name w:val="WW8Num3z1"/>
    <w:rPr>
      <w:rFonts w:hint="default" w:ascii="Courier New" w:hAnsi="Courier New" w:cs="Courier New"/>
    </w:rPr>
  </w:style>
  <w:style w:type="character" w:styleId="WW8Num3z2" w:customStyle="1">
    <w:name w:val="WW8Num3z2"/>
    <w:rPr>
      <w:rFonts w:hint="default" w:ascii="Wingdings" w:hAnsi="Wingdings" w:cs="Wingdings"/>
    </w:rPr>
  </w:style>
  <w:style w:type="character" w:styleId="WW8Num4z1" w:customStyle="1">
    <w:name w:val="WW8Num4z1"/>
    <w:rPr>
      <w:rFonts w:hint="default" w:ascii="Courier New" w:hAnsi="Courier New" w:cs="Courier New"/>
    </w:rPr>
  </w:style>
  <w:style w:type="character" w:styleId="WW8Num4z2" w:customStyle="1">
    <w:name w:val="WW8Num4z2"/>
    <w:rPr>
      <w:rFonts w:hint="default" w:ascii="Wingdings" w:hAnsi="Wingdings" w:cs="Wingdings"/>
    </w:rPr>
  </w:style>
  <w:style w:type="character" w:styleId="WW8Num4z3" w:customStyle="1">
    <w:name w:val="WW8Num4z3"/>
    <w:rPr>
      <w:rFonts w:hint="default" w:ascii="Symbol" w:hAnsi="Symbol" w:cs="Symbol"/>
    </w:rPr>
  </w:style>
  <w:style w:type="character" w:styleId="WW8Num5z0" w:customStyle="1">
    <w:name w:val="WW8Num5z0"/>
    <w:rPr>
      <w:rFonts w:hint="default" w:ascii="Wingdings" w:hAnsi="Wingdings" w:cs="Wingdings"/>
    </w:rPr>
  </w:style>
  <w:style w:type="character" w:styleId="WW8Num5z1" w:customStyle="1">
    <w:name w:val="WW8Num5z1"/>
    <w:rPr>
      <w:rFonts w:hint="default" w:ascii="Courier New" w:hAnsi="Courier New" w:cs="Courier New"/>
    </w:rPr>
  </w:style>
  <w:style w:type="character" w:styleId="WW8Num5z3" w:customStyle="1">
    <w:name w:val="WW8Num5z3"/>
    <w:rPr>
      <w:rFonts w:hint="default" w:ascii="Symbol" w:hAnsi="Symbol" w:cs="Symbol"/>
    </w:rPr>
  </w:style>
  <w:style w:type="character" w:styleId="WW8Num6z0" w:customStyle="1">
    <w:name w:val="WW8Num6z0"/>
    <w:rPr>
      <w:rFonts w:hint="default" w:ascii="Wingdings" w:hAnsi="Wingdings" w:cs="Wingdings"/>
    </w:rPr>
  </w:style>
  <w:style w:type="character" w:styleId="WW8Num7z0" w:customStyle="1">
    <w:name w:val="WW8Num7z0"/>
    <w:rPr>
      <w:rFonts w:hint="default" w:ascii="Symbol" w:hAnsi="Symbol" w:cs="Symbol"/>
    </w:rPr>
  </w:style>
  <w:style w:type="character" w:styleId="WW8Num7z1" w:customStyle="1">
    <w:name w:val="WW8Num7z1"/>
  </w:style>
  <w:style w:type="character" w:styleId="WW8Num7z2" w:customStyle="1">
    <w:name w:val="WW8Num7z2"/>
  </w:style>
  <w:style w:type="character" w:styleId="WW8Num7z3" w:customStyle="1">
    <w:name w:val="WW8Num7z3"/>
  </w:style>
  <w:style w:type="character" w:styleId="WW8Num7z4" w:customStyle="1">
    <w:name w:val="WW8Num7z4"/>
  </w:style>
  <w:style w:type="character" w:styleId="WW8Num7z5" w:customStyle="1">
    <w:name w:val="WW8Num7z5"/>
  </w:style>
  <w:style w:type="character" w:styleId="WW8Num7z6" w:customStyle="1">
    <w:name w:val="WW8Num7z6"/>
  </w:style>
  <w:style w:type="character" w:styleId="WW8Num7z7" w:customStyle="1">
    <w:name w:val="WW8Num7z7"/>
  </w:style>
  <w:style w:type="character" w:styleId="WW8Num7z8" w:customStyle="1">
    <w:name w:val="WW8Num7z8"/>
  </w:style>
  <w:style w:type="character" w:styleId="WW8Num8z0" w:customStyle="1">
    <w:name w:val="WW8Num8z0"/>
    <w:rPr>
      <w:rFonts w:hint="default" w:ascii="Tahoma" w:hAnsi="Tahoma" w:eastAsia="Times New Roman" w:cs="Tahoma"/>
    </w:rPr>
  </w:style>
  <w:style w:type="character" w:styleId="WW8Num8z1" w:customStyle="1">
    <w:name w:val="WW8Num8z1"/>
    <w:rPr>
      <w:rFonts w:hint="default" w:ascii="Courier New" w:hAnsi="Courier New" w:cs="Courier New"/>
    </w:rPr>
  </w:style>
  <w:style w:type="character" w:styleId="WW8Num8z2" w:customStyle="1">
    <w:name w:val="WW8Num8z2"/>
    <w:rPr>
      <w:rFonts w:hint="default" w:ascii="Wingdings" w:hAnsi="Wingdings" w:cs="Wingdings"/>
    </w:rPr>
  </w:style>
  <w:style w:type="character" w:styleId="WW8Num8z3" w:customStyle="1">
    <w:name w:val="WW8Num8z3"/>
    <w:rPr>
      <w:rFonts w:hint="default" w:ascii="Symbol" w:hAnsi="Symbol" w:cs="Symbol"/>
    </w:rPr>
  </w:style>
  <w:style w:type="character" w:styleId="WW8Num9z0" w:customStyle="1">
    <w:name w:val="WW8Num9z0"/>
    <w:rPr>
      <w:rFonts w:hint="default" w:ascii="Wingdings" w:hAnsi="Wingdings" w:cs="Wingdings"/>
    </w:rPr>
  </w:style>
  <w:style w:type="character" w:styleId="WW8Num9z1" w:customStyle="1">
    <w:name w:val="WW8Num9z1"/>
    <w:rPr>
      <w:rFonts w:hint="default" w:ascii="Courier New" w:hAnsi="Courier New" w:cs="Courier New"/>
    </w:rPr>
  </w:style>
  <w:style w:type="character" w:styleId="WW8Num9z3" w:customStyle="1">
    <w:name w:val="WW8Num9z3"/>
    <w:rPr>
      <w:rFonts w:hint="default" w:ascii="Symbol" w:hAnsi="Symbol" w:cs="Symbol"/>
    </w:rPr>
  </w:style>
  <w:style w:type="character" w:styleId="WW8Num10z0" w:customStyle="1">
    <w:name w:val="WW8Num10z0"/>
    <w:rPr>
      <w:rFonts w:hint="default" w:ascii="Wingdings" w:hAnsi="Wingdings" w:cs="Wingdings"/>
    </w:rPr>
  </w:style>
  <w:style w:type="character" w:styleId="WW8Num10z1" w:customStyle="1">
    <w:name w:val="WW8Num10z1"/>
    <w:rPr>
      <w:rFonts w:hint="default" w:ascii="Courier New" w:hAnsi="Courier New" w:cs="Courier New"/>
    </w:rPr>
  </w:style>
  <w:style w:type="character" w:styleId="WW8Num10z3" w:customStyle="1">
    <w:name w:val="WW8Num10z3"/>
    <w:rPr>
      <w:rFonts w:hint="default" w:ascii="Symbol" w:hAnsi="Symbol" w:cs="Symbol"/>
    </w:rPr>
  </w:style>
  <w:style w:type="character" w:styleId="WW8Num11z0" w:customStyle="1">
    <w:name w:val="WW8Num11z0"/>
    <w:rPr>
      <w:rFonts w:hint="default" w:ascii="Wingdings" w:hAnsi="Wingdings" w:cs="Wingdings"/>
    </w:rPr>
  </w:style>
  <w:style w:type="character" w:styleId="WW8Num11z1" w:customStyle="1">
    <w:name w:val="WW8Num11z1"/>
    <w:rPr>
      <w:rFonts w:hint="default" w:ascii="Courier New" w:hAnsi="Courier New" w:cs="Courier New"/>
    </w:rPr>
  </w:style>
  <w:style w:type="character" w:styleId="WW8Num11z3" w:customStyle="1">
    <w:name w:val="WW8Num11z3"/>
    <w:rPr>
      <w:rFonts w:hint="default" w:ascii="Symbol" w:hAnsi="Symbol" w:cs="Symbol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lainTextChar" w:customStyle="1">
    <w:name w:val="Plain Text Char"/>
    <w:rPr>
      <w:rFonts w:ascii="Courier New" w:hAnsi="Courier New" w:eastAsia="Times New Roman" w:cs="Courier New"/>
    </w:rPr>
  </w:style>
  <w:style w:type="character" w:styleId="FooterChar" w:customStyle="1">
    <w:name w:val="Footer Char"/>
    <w:uiPriority w:val="99"/>
    <w:rPr>
      <w:sz w:val="24"/>
      <w:szCs w:val="24"/>
    </w:rPr>
  </w:style>
  <w:style w:type="paragraph" w:styleId="Heading" w:customStyle="1">
    <w:name w:val="Heading"/>
    <w:basedOn w:val="Normal"/>
    <w:next w:val="BodyText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="288" w:lineRule="auto"/>
      <w:jc w:val="both"/>
    </w:pPr>
    <w:rPr>
      <w:rFonts w:ascii="Arial" w:hAnsi="Arial" w:eastAsia="MS Mincho" w:cs="Arial"/>
      <w:spacing w:val="-5"/>
      <w:sz w:val="20"/>
      <w:szCs w:val="20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Index" w:customStyle="1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SectionSubtitle" w:customStyle="1">
    <w:name w:val="Section Subtitle"/>
    <w:basedOn w:val="Normal"/>
    <w:next w:val="Normal"/>
    <w:pPr>
      <w:spacing w:before="120" w:line="220" w:lineRule="atLeast"/>
    </w:pPr>
    <w:rPr>
      <w:rFonts w:ascii="Arial Black" w:hAnsi="Arial Black" w:eastAsia="MS Mincho" w:cs="Arial Black"/>
      <w:b/>
      <w:sz w:val="28"/>
      <w:szCs w:val="20"/>
    </w:rPr>
  </w:style>
  <w:style w:type="paragraph" w:styleId="Bullet" w:customStyle="1">
    <w:name w:val="Bullet"/>
    <w:basedOn w:val="BodyText"/>
    <w:pPr>
      <w:numPr>
        <w:numId w:val="4"/>
      </w:numPr>
      <w:spacing w:before="120" w:line="240" w:lineRule="auto"/>
    </w:pPr>
    <w:rPr>
      <w:spacing w:val="0"/>
      <w:szCs w:val="24"/>
    </w:rPr>
  </w:style>
  <w:style w:type="paragraph" w:styleId="Number" w:customStyle="1">
    <w:name w:val="Number"/>
    <w:basedOn w:val="Normal"/>
    <w:pPr>
      <w:numPr>
        <w:numId w:val="3"/>
      </w:numPr>
      <w:spacing w:before="60"/>
    </w:pPr>
    <w:rPr>
      <w:rFonts w:ascii="Arial" w:hAnsi="Arial" w:eastAsia="Times New Roman" w:cs="Arial"/>
      <w:sz w:val="20"/>
      <w:szCs w:val="20"/>
    </w:rPr>
  </w:style>
  <w:style w:type="paragraph" w:styleId="Address2" w:customStyle="1">
    <w:name w:val="Address 2"/>
    <w:basedOn w:val="Normal"/>
    <w:pPr>
      <w:spacing w:line="160" w:lineRule="atLeast"/>
      <w:jc w:val="both"/>
    </w:pPr>
    <w:rPr>
      <w:rFonts w:ascii="Arial" w:hAnsi="Arial" w:eastAsia="MS Mincho" w:cs="Arial"/>
      <w:sz w:val="14"/>
      <w:szCs w:val="20"/>
    </w:rPr>
  </w:style>
  <w:style w:type="paragraph" w:styleId="CityState" w:customStyle="1">
    <w:name w:val="City/State"/>
    <w:basedOn w:val="BodyText"/>
    <w:next w:val="BodyText"/>
    <w:pPr>
      <w:keepNext/>
    </w:pPr>
  </w:style>
  <w:style w:type="paragraph" w:styleId="screentable" w:customStyle="1">
    <w:name w:val="screen table"/>
    <w:pPr>
      <w:widowControl w:val="0"/>
      <w:suppressAutoHyphens/>
    </w:pPr>
    <w:rPr>
      <w:rFonts w:eastAsia="MS Mincho"/>
      <w:lang w:val="en-US" w:eastAsia="ar-SA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Indent">
    <w:name w:val="Normal Indent"/>
    <w:basedOn w:val="Normal"/>
    <w:pPr>
      <w:widowControl w:val="0"/>
      <w:spacing w:before="120"/>
      <w:jc w:val="both"/>
    </w:pPr>
    <w:rPr>
      <w:rFonts w:ascii="Arial" w:hAnsi="Arial" w:eastAsia="Times New Roman" w:cs="Arial"/>
      <w:sz w:val="20"/>
      <w:szCs w:val="20"/>
    </w:rPr>
  </w:style>
  <w:style w:type="paragraph" w:styleId="TOC2">
    <w:name w:val="toc 2"/>
    <w:basedOn w:val="Normal"/>
    <w:next w:val="Normal"/>
    <w:pPr>
      <w:tabs>
        <w:tab w:val="left" w:pos="2160"/>
        <w:tab w:val="right" w:leader="dot" w:pos="9451"/>
      </w:tabs>
      <w:ind w:left="2160" w:hanging="720"/>
    </w:pPr>
    <w:rPr>
      <w:rFonts w:eastAsia="Times New Roman" w:cs=".VnTime"/>
      <w:caps/>
      <w:szCs w:val="30"/>
    </w:rPr>
  </w:style>
  <w:style w:type="paragraph" w:styleId="PlainText">
    <w:name w:val="Plain Text"/>
    <w:basedOn w:val="Normal"/>
    <w:qFormat/>
    <w:rPr>
      <w:rFonts w:ascii="Courier New" w:hAnsi="Courier New" w:eastAsia="Times New Roman" w:cs="Courier New"/>
      <w:sz w:val="20"/>
      <w:szCs w:val="20"/>
    </w:rPr>
  </w:style>
  <w:style w:type="paragraph" w:styleId="AuthorDate" w:customStyle="1">
    <w:name w:val="Author/Date"/>
    <w:basedOn w:val="Normal"/>
    <w:pPr>
      <w:spacing w:before="60" w:after="120"/>
      <w:jc w:val="right"/>
    </w:pPr>
    <w:rPr>
      <w:rFonts w:ascii="Arial" w:hAnsi="Arial" w:cs="Arial"/>
      <w:color w:val="002E36"/>
      <w:sz w:val="22"/>
      <w:lang w:val="en-GB"/>
    </w:rPr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character" w:styleId="HeaderChar" w:customStyle="1">
    <w:name w:val="Header Char"/>
    <w:link w:val="Header"/>
    <w:uiPriority w:val="99"/>
    <w:rsid w:val="00BD5BA5"/>
    <w:rPr>
      <w:rFonts w:eastAsia="SimSun"/>
      <w:sz w:val="24"/>
      <w:szCs w:val="24"/>
      <w:lang w:eastAsia="ar-SA"/>
    </w:rPr>
  </w:style>
  <w:style w:type="paragraph" w:styleId="TableText1" w:customStyle="1">
    <w:name w:val="Table Text 1"/>
    <w:basedOn w:val="Normal"/>
    <w:rsid w:val="00B9163D"/>
    <w:pPr>
      <w:tabs>
        <w:tab w:val="left" w:pos="3420"/>
      </w:tabs>
      <w:spacing w:before="120" w:after="120" w:line="240" w:lineRule="atLeast"/>
    </w:pPr>
    <w:rPr>
      <w:rFonts w:ascii="Arial" w:hAnsi="Arial" w:eastAsia="Times New Roman" w:cs="Arial"/>
      <w:sz w:val="16"/>
      <w:szCs w:val="16"/>
    </w:rPr>
  </w:style>
  <w:style w:type="character" w:styleId="hps" w:customStyle="1">
    <w:name w:val="hps"/>
    <w:rsid w:val="00115963"/>
  </w:style>
  <w:style w:type="paragraph" w:styleId="ListParagraph">
    <w:name w:val="List Paragraph"/>
    <w:basedOn w:val="Normal"/>
    <w:link w:val="ListParagraphChar"/>
    <w:uiPriority w:val="34"/>
    <w:qFormat/>
    <w:rsid w:val="00DB47ED"/>
    <w:pPr>
      <w:tabs>
        <w:tab w:val="left" w:pos="3420"/>
      </w:tabs>
      <w:ind w:left="720"/>
      <w:contextualSpacing/>
    </w:pPr>
    <w:rPr>
      <w:rFonts w:ascii="Arial" w:hAnsi="Arial" w:eastAsia="Times New Roman" w:cs="Arial"/>
      <w:sz w:val="16"/>
      <w:szCs w:val="16"/>
    </w:rPr>
  </w:style>
  <w:style w:type="table" w:styleId="TableGrid">
    <w:name w:val="Table Grid"/>
    <w:basedOn w:val="TableNormal"/>
    <w:uiPriority w:val="59"/>
    <w:rsid w:val="0021471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Paragraph" w:customStyle="1">
    <w:name w:val="Table Paragraph"/>
    <w:basedOn w:val="Normal"/>
    <w:uiPriority w:val="1"/>
    <w:qFormat/>
    <w:rsid w:val="00CA69B0"/>
    <w:pPr>
      <w:widowControl w:val="0"/>
      <w:suppressAutoHyphens w:val="0"/>
      <w:autoSpaceDE w:val="0"/>
      <w:autoSpaceDN w:val="0"/>
    </w:pPr>
    <w:rPr>
      <w:rFonts w:ascii="Carlito" w:hAnsi="Carlito" w:eastAsia="Carlito" w:cs="Carlito"/>
      <w:sz w:val="22"/>
      <w:szCs w:val="2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178CB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n-US" w:eastAsia="ar-SA"/>
    </w:rPr>
  </w:style>
  <w:style w:type="paragraph" w:styleId="StyleBodyText11ptLeftBefore1ptAfter1pt" w:customStyle="1">
    <w:name w:val="Style Body Text + 11 pt Left Before:  1 pt After:  1 pt"/>
    <w:basedOn w:val="BodyText"/>
    <w:autoRedefine/>
    <w:rsid w:val="00CA560A"/>
    <w:pPr>
      <w:spacing w:before="20" w:after="20" w:line="276" w:lineRule="auto"/>
      <w:ind w:left="360" w:hanging="360"/>
      <w:jc w:val="left"/>
    </w:pPr>
    <w:rPr>
      <w:rFonts w:ascii="Cambria" w:hAnsi="Cambria" w:eastAsia="Times New Roman" w:cstheme="majorHAnsi"/>
      <w:bCs/>
      <w:sz w:val="22"/>
      <w:szCs w:val="22"/>
      <w:shd w:val="clear" w:color="auto" w:fill="FFFFFF"/>
      <w:lang w:val="x-none"/>
    </w:rPr>
  </w:style>
  <w:style w:type="paragraph" w:styleId="Cover-Title" w:customStyle="1">
    <w:name w:val="Cover-Title"/>
    <w:basedOn w:val="Normal"/>
    <w:rsid w:val="001851B3"/>
    <w:pPr>
      <w:jc w:val="right"/>
    </w:pPr>
    <w:rPr>
      <w:rFonts w:ascii="Tahoma" w:hAnsi="Tahoma" w:eastAsia="Times New Roman" w:cs="Tahoma"/>
      <w:b/>
      <w:sz w:val="56"/>
      <w:szCs w:val="20"/>
      <w:lang w:val="en-GB"/>
    </w:rPr>
  </w:style>
  <w:style w:type="character" w:styleId="normaltextrun" w:customStyle="1">
    <w:name w:val="normaltextrun"/>
    <w:basedOn w:val="DefaultParagraphFont"/>
    <w:rsid w:val="002826F3"/>
  </w:style>
  <w:style w:type="character" w:styleId="eop" w:customStyle="1">
    <w:name w:val="eop"/>
    <w:basedOn w:val="DefaultParagraphFont"/>
    <w:rsid w:val="00FE7FF0"/>
  </w:style>
  <w:style w:type="paragraph" w:styleId="paragraph" w:customStyle="1">
    <w:name w:val="paragraph"/>
    <w:basedOn w:val="Normal"/>
    <w:rsid w:val="00A60CAB"/>
    <w:pPr>
      <w:suppressAutoHyphens w:val="0"/>
      <w:spacing w:before="100" w:beforeAutospacing="1" w:after="100" w:afterAutospacing="1"/>
    </w:pPr>
    <w:rPr>
      <w:rFonts w:eastAsia="Times New Roman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C6584"/>
    <w:rPr>
      <w:color w:val="605E5C"/>
      <w:shd w:val="clear" w:color="auto" w:fill="E1DFDD"/>
    </w:rPr>
  </w:style>
  <w:style w:type="character" w:styleId="ListParagraphChar" w:customStyle="1">
    <w:name w:val="List Paragraph Char"/>
    <w:link w:val="ListParagraph"/>
    <w:uiPriority w:val="34"/>
    <w:locked/>
    <w:rsid w:val="00FC51AD"/>
    <w:rPr>
      <w:rFonts w:ascii="Arial" w:hAnsi="Arial" w:cs="Arial"/>
      <w:sz w:val="16"/>
      <w:szCs w:val="16"/>
      <w:lang w:val="en-US" w:eastAsia="ar-SA"/>
    </w:rPr>
  </w:style>
  <w:style w:type="paragraph" w:styleId="p1" w:customStyle="1">
    <w:name w:val="p1"/>
    <w:basedOn w:val="Normal"/>
    <w:rsid w:val="00D65F4E"/>
    <w:pPr>
      <w:suppressAutoHyphens w:val="0"/>
    </w:pPr>
    <w:rPr>
      <w:rFonts w:ascii="Helvetica" w:hAnsi="Helvetica" w:eastAsia="Times New Roman"/>
      <w:color w:val="000000"/>
      <w:sz w:val="15"/>
      <w:szCs w:val="15"/>
      <w:lang w:eastAsia="en-US"/>
    </w:rPr>
  </w:style>
  <w:style w:type="character" w:styleId="apple-converted-space" w:customStyle="1">
    <w:name w:val="apple-converted-space"/>
    <w:basedOn w:val="DefaultParagraphFont"/>
    <w:rsid w:val="00625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971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9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5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7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8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3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2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72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01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0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65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8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72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3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54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25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93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64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5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7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62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2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04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86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1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14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23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8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14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9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1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57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2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footnotes" Target="footnotes.xml" Id="rId8"/><Relationship Type="http://schemas.openxmlformats.org/officeDocument/2006/relationships/footer" Target="footer1.xml" Id="rId13"/><Relationship Type="http://schemas.openxmlformats.org/officeDocument/2006/relationships/theme" Target="theme/theme1.xml" Id="rId18"/><Relationship Type="http://schemas.openxmlformats.org/officeDocument/2006/relationships/customXml" Target="../customXml/item3.xml" Id="rId3"/><Relationship Type="http://schemas.openxmlformats.org/officeDocument/2006/relationships/webSettings" Target="webSettings.xml" Id="rId7"/><Relationship Type="http://schemas.openxmlformats.org/officeDocument/2006/relationships/header" Target="header2.xml" Id="rId12"/><Relationship Type="http://schemas.openxmlformats.org/officeDocument/2006/relationships/fontTable" Target="fontTable.xml" Id="rId17"/><Relationship Type="http://schemas.openxmlformats.org/officeDocument/2006/relationships/customXml" Target="../customXml/item2.xml" Id="rId2"/><Relationship Type="http://schemas.openxmlformats.org/officeDocument/2006/relationships/footer" Target="footer3.xml" Id="rId16"/><Relationship Type="http://schemas.openxmlformats.org/officeDocument/2006/relationships/customXml" Target="../customXml/item1.xml" Id="rId1"/><Relationship Type="http://schemas.openxmlformats.org/officeDocument/2006/relationships/settings" Target="settings.xml" Id="rId6"/><Relationship Type="http://schemas.openxmlformats.org/officeDocument/2006/relationships/header" Target="header1.xml" Id="rId11"/><Relationship Type="http://schemas.openxmlformats.org/officeDocument/2006/relationships/styles" Target="styles.xml" Id="rId5"/><Relationship Type="http://schemas.openxmlformats.org/officeDocument/2006/relationships/header" Target="header3.xml" Id="rId15"/><Relationship Type="http://schemas.openxmlformats.org/officeDocument/2006/relationships/numbering" Target="numbering.xml" Id="rId4"/><Relationship Type="http://schemas.openxmlformats.org/officeDocument/2006/relationships/endnotes" Target="endnotes.xml" Id="rId9"/><Relationship Type="http://schemas.openxmlformats.org/officeDocument/2006/relationships/footer" Target="footer2.xml" Id="rId14"/></Relationships>
</file>

<file path=word/_rels/footer2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e3866b-eeac-4b92-9d81-f6dc1a142a16" xsi:nil="true"/>
    <lcf76f155ced4ddcb4097134ff3c332f xmlns="be510f14-4fa7-4c54-8c8c-514f9702427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C65ED62FCA7F459BD6725B23FE1A11" ma:contentTypeVersion="18" ma:contentTypeDescription="Create a new document." ma:contentTypeScope="" ma:versionID="40895d8d6cbc0577483093747622f5f3">
  <xsd:schema xmlns:xsd="http://www.w3.org/2001/XMLSchema" xmlns:xs="http://www.w3.org/2001/XMLSchema" xmlns:p="http://schemas.microsoft.com/office/2006/metadata/properties" xmlns:ns2="4de3866b-eeac-4b92-9d81-f6dc1a142a16" xmlns:ns3="be510f14-4fa7-4c54-8c8c-514f9702427b" targetNamespace="http://schemas.microsoft.com/office/2006/metadata/properties" ma:root="true" ma:fieldsID="aaf6a4c4ebdd8574357bade405b16693" ns2:_="" ns3:_="">
    <xsd:import namespace="4de3866b-eeac-4b92-9d81-f6dc1a142a16"/>
    <xsd:import namespace="be510f14-4fa7-4c54-8c8c-514f9702427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3866b-eeac-4b92-9d81-f6dc1a142a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cce246d-bda6-4c5e-be7a-c3fbdf836b3d}" ma:internalName="TaxCatchAll" ma:showField="CatchAllData" ma:web="4de3866b-eeac-4b92-9d81-f6dc1a142a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10f14-4fa7-4c54-8c8c-514f970242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22e6148-7845-4e5d-b6b4-ff58ef4988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5B8FAD-7043-436A-97F6-5E56B14723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E2E484-0BC1-449C-B445-72D18FE30EF3}">
  <ds:schemaRefs>
    <ds:schemaRef ds:uri="http://schemas.microsoft.com/office/2006/metadata/properties"/>
    <ds:schemaRef ds:uri="http://schemas.microsoft.com/office/infopath/2007/PartnerControls"/>
    <ds:schemaRef ds:uri="4de3866b-eeac-4b92-9d81-f6dc1a142a16"/>
    <ds:schemaRef ds:uri="be510f14-4fa7-4c54-8c8c-514f9702427b"/>
  </ds:schemaRefs>
</ds:datastoreItem>
</file>

<file path=customXml/itemProps3.xml><?xml version="1.0" encoding="utf-8"?>
<ds:datastoreItem xmlns:ds="http://schemas.openxmlformats.org/officeDocument/2006/customXml" ds:itemID="{477D9940-58A5-4BC1-9898-E1D175CB3D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e3866b-eeac-4b92-9d81-f6dc1a142a16"/>
    <ds:schemaRef ds:uri="be510f14-4fa7-4c54-8c8c-514f97024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Personal Information</dc:title>
  <dc:subject/>
  <dc:creator>Dang Hong Quang</dc:creator>
  <keywords/>
  <lastModifiedBy>Dang Hong Quang</lastModifiedBy>
  <revision>42</revision>
  <lastPrinted>2007-10-09T10:25:00.0000000Z</lastPrinted>
  <dcterms:created xsi:type="dcterms:W3CDTF">2025-01-17T03:28:00.0000000Z</dcterms:created>
  <dcterms:modified xsi:type="dcterms:W3CDTF">2026-01-27T06:15:13.1596255Z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0x01010058C65ED62FCA7F459BD6725B23FE1A11</vt:lpwstr>
  </property>
  <property fmtid="{D5CDD505-2E9C-101B-9397-08002B2CF9AE}" pid="4" name="MediaServiceImageTags">
    <vt:lpwstr/>
  </property>
</Properties>
</file>